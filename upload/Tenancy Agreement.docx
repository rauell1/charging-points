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B3ED3" w14:textId="77777777" w:rsidR="00C50952" w:rsidRDefault="00000000">
      <w:pPr>
        <w:spacing w:line="200" w:lineRule="exact"/>
      </w:pPr>
      <w:r>
        <w:pict w14:anchorId="2163987E">
          <v:shapetype id="_x0000_t202" coordsize="21600,21600" o:spt="202" path="m,l,21600r21600,l21600,xe">
            <v:stroke joinstyle="miter"/>
            <v:path gradientshapeok="t" o:connecttype="rect"/>
          </v:shapetype>
          <v:shape id="_x0000_s2181" type="#_x0000_t202" style="position:absolute;margin-left:.05pt;margin-top:749.2pt;width:611.95pt;height:42.8pt;z-index:-251665408;mso-position-horizontal-relative:page;mso-position-vertical-relative:page" filled="f" stroked="f">
            <v:textbox inset="0,0,0,0">
              <w:txbxContent>
                <w:p w14:paraId="4E65D865" w14:textId="77777777" w:rsidR="00C50952" w:rsidRDefault="00C50952">
                  <w:pPr>
                    <w:spacing w:before="6" w:line="260" w:lineRule="exact"/>
                    <w:rPr>
                      <w:sz w:val="26"/>
                      <w:szCs w:val="26"/>
                    </w:rPr>
                  </w:pPr>
                </w:p>
                <w:p w14:paraId="342B84F1" w14:textId="77777777" w:rsidR="00C50952" w:rsidRDefault="00000000">
                  <w:pPr>
                    <w:ind w:left="6104" w:right="5965"/>
                    <w:jc w:val="center"/>
                  </w:pPr>
                  <w:r>
                    <w:rPr>
                      <w:w w:val="99"/>
                    </w:rPr>
                    <w:t>1</w:t>
                  </w:r>
                </w:p>
              </w:txbxContent>
            </v:textbox>
            <w10:wrap anchorx="page" anchory="page"/>
          </v:shape>
        </w:pict>
      </w:r>
    </w:p>
    <w:p w14:paraId="49560456" w14:textId="77777777" w:rsidR="00C50952" w:rsidRDefault="00C50952">
      <w:pPr>
        <w:spacing w:line="200" w:lineRule="exact"/>
      </w:pPr>
    </w:p>
    <w:p w14:paraId="03F12F5D" w14:textId="77777777" w:rsidR="00C50952" w:rsidRDefault="00C50952">
      <w:pPr>
        <w:spacing w:line="200" w:lineRule="exact"/>
      </w:pPr>
    </w:p>
    <w:p w14:paraId="56B2A746" w14:textId="77777777" w:rsidR="00C50952" w:rsidRDefault="00C50952">
      <w:pPr>
        <w:spacing w:before="5" w:line="260" w:lineRule="exact"/>
        <w:rPr>
          <w:sz w:val="26"/>
          <w:szCs w:val="26"/>
        </w:rPr>
      </w:pPr>
    </w:p>
    <w:p w14:paraId="1EC813E1" w14:textId="77777777" w:rsidR="00C50952" w:rsidRDefault="00000000">
      <w:pPr>
        <w:spacing w:before="29"/>
        <w:ind w:left="1800" w:right="2700"/>
        <w:rPr>
          <w:sz w:val="24"/>
          <w:szCs w:val="24"/>
        </w:rPr>
      </w:pPr>
      <w:r>
        <w:rPr>
          <w:b/>
          <w:sz w:val="24"/>
          <w:szCs w:val="24"/>
        </w:rPr>
        <w:t>TEN</w:t>
      </w:r>
      <w:r>
        <w:rPr>
          <w:b/>
          <w:spacing w:val="-1"/>
          <w:sz w:val="24"/>
          <w:szCs w:val="24"/>
        </w:rPr>
        <w:t>A</w:t>
      </w:r>
      <w:r>
        <w:rPr>
          <w:b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 xml:space="preserve">Y </w:t>
      </w:r>
      <w:r>
        <w:rPr>
          <w:b/>
          <w:spacing w:val="1"/>
          <w:sz w:val="24"/>
          <w:szCs w:val="24"/>
        </w:rPr>
        <w:t>A</w:t>
      </w:r>
      <w:r>
        <w:rPr>
          <w:b/>
          <w:spacing w:val="-2"/>
          <w:sz w:val="24"/>
          <w:szCs w:val="24"/>
        </w:rPr>
        <w:t>G</w:t>
      </w:r>
      <w:r>
        <w:rPr>
          <w:b/>
          <w:sz w:val="24"/>
          <w:szCs w:val="24"/>
        </w:rPr>
        <w:t>RE</w:t>
      </w:r>
      <w:r>
        <w:rPr>
          <w:b/>
          <w:spacing w:val="1"/>
          <w:sz w:val="24"/>
          <w:szCs w:val="24"/>
        </w:rPr>
        <w:t>EM</w:t>
      </w:r>
      <w:r>
        <w:rPr>
          <w:b/>
          <w:sz w:val="24"/>
          <w:szCs w:val="24"/>
        </w:rPr>
        <w:t xml:space="preserve">ENT </w:t>
      </w:r>
      <w:r>
        <w:rPr>
          <w:b/>
          <w:spacing w:val="-2"/>
          <w:sz w:val="24"/>
          <w:szCs w:val="24"/>
        </w:rPr>
        <w:t>F</w:t>
      </w:r>
      <w:r>
        <w:rPr>
          <w:b/>
          <w:sz w:val="24"/>
          <w:szCs w:val="24"/>
        </w:rPr>
        <w:t xml:space="preserve">OR ELECTRIC </w:t>
      </w:r>
      <w:r>
        <w:rPr>
          <w:b/>
          <w:spacing w:val="-1"/>
          <w:sz w:val="24"/>
          <w:szCs w:val="24"/>
        </w:rPr>
        <w:t>M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T</w:t>
      </w:r>
      <w:r>
        <w:rPr>
          <w:b/>
          <w:sz w:val="24"/>
          <w:szCs w:val="24"/>
        </w:rPr>
        <w:t>ORBI</w:t>
      </w:r>
      <w:r>
        <w:rPr>
          <w:b/>
          <w:spacing w:val="-2"/>
          <w:sz w:val="24"/>
          <w:szCs w:val="24"/>
        </w:rPr>
        <w:t>K</w:t>
      </w:r>
      <w:r>
        <w:rPr>
          <w:b/>
          <w:sz w:val="24"/>
          <w:szCs w:val="24"/>
        </w:rPr>
        <w:t>E CHA</w:t>
      </w:r>
      <w:r>
        <w:rPr>
          <w:b/>
          <w:spacing w:val="-1"/>
          <w:sz w:val="24"/>
          <w:szCs w:val="24"/>
        </w:rPr>
        <w:t>R</w:t>
      </w:r>
      <w:r>
        <w:rPr>
          <w:b/>
          <w:spacing w:val="-2"/>
          <w:sz w:val="24"/>
          <w:szCs w:val="24"/>
        </w:rPr>
        <w:t>G</w:t>
      </w:r>
      <w:r>
        <w:rPr>
          <w:b/>
          <w:sz w:val="24"/>
          <w:szCs w:val="24"/>
        </w:rPr>
        <w:t>I</w:t>
      </w:r>
      <w:r>
        <w:rPr>
          <w:b/>
          <w:spacing w:val="2"/>
          <w:sz w:val="24"/>
          <w:szCs w:val="24"/>
        </w:rPr>
        <w:t>N</w:t>
      </w:r>
      <w:r>
        <w:rPr>
          <w:b/>
          <w:sz w:val="24"/>
          <w:szCs w:val="24"/>
        </w:rPr>
        <w:t xml:space="preserve">G 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TATI</w:t>
      </w:r>
      <w:r>
        <w:rPr>
          <w:b/>
          <w:spacing w:val="1"/>
          <w:sz w:val="24"/>
          <w:szCs w:val="24"/>
        </w:rPr>
        <w:t>O</w:t>
      </w:r>
      <w:r>
        <w:rPr>
          <w:b/>
          <w:sz w:val="24"/>
          <w:szCs w:val="24"/>
        </w:rPr>
        <w:t>N</w:t>
      </w:r>
    </w:p>
    <w:p w14:paraId="7CAF6458" w14:textId="77777777" w:rsidR="00C50952" w:rsidRDefault="00C50952">
      <w:pPr>
        <w:spacing w:before="4" w:line="240" w:lineRule="exact"/>
        <w:rPr>
          <w:sz w:val="24"/>
          <w:szCs w:val="24"/>
        </w:rPr>
      </w:pPr>
    </w:p>
    <w:p w14:paraId="6FA97A5A" w14:textId="77777777" w:rsidR="00C50952" w:rsidRDefault="00000000">
      <w:pPr>
        <w:spacing w:before="29" w:line="260" w:lineRule="exact"/>
        <w:ind w:left="1800"/>
        <w:rPr>
          <w:sz w:val="24"/>
          <w:szCs w:val="24"/>
        </w:rPr>
      </w:pPr>
      <w:r>
        <w:rPr>
          <w:b/>
          <w:position w:val="-1"/>
          <w:sz w:val="24"/>
          <w:szCs w:val="24"/>
        </w:rPr>
        <w:t>T</w:t>
      </w:r>
      <w:r>
        <w:rPr>
          <w:b/>
          <w:spacing w:val="1"/>
          <w:position w:val="-1"/>
          <w:sz w:val="24"/>
          <w:szCs w:val="24"/>
        </w:rPr>
        <w:t>h</w:t>
      </w:r>
      <w:r>
        <w:rPr>
          <w:b/>
          <w:position w:val="-1"/>
          <w:sz w:val="24"/>
          <w:szCs w:val="24"/>
        </w:rPr>
        <w:t xml:space="preserve">is </w:t>
      </w:r>
      <w:r>
        <w:rPr>
          <w:b/>
          <w:spacing w:val="1"/>
          <w:position w:val="-1"/>
          <w:sz w:val="24"/>
          <w:szCs w:val="24"/>
        </w:rPr>
        <w:t>T</w:t>
      </w:r>
      <w:r>
        <w:rPr>
          <w:b/>
          <w:spacing w:val="-1"/>
          <w:position w:val="-1"/>
          <w:sz w:val="24"/>
          <w:szCs w:val="24"/>
        </w:rPr>
        <w:t>e</w:t>
      </w:r>
      <w:r>
        <w:rPr>
          <w:b/>
          <w:spacing w:val="1"/>
          <w:position w:val="-1"/>
          <w:sz w:val="24"/>
          <w:szCs w:val="24"/>
        </w:rPr>
        <w:t>n</w:t>
      </w:r>
      <w:r>
        <w:rPr>
          <w:b/>
          <w:spacing w:val="-2"/>
          <w:position w:val="-1"/>
          <w:sz w:val="24"/>
          <w:szCs w:val="24"/>
        </w:rPr>
        <w:t>a</w:t>
      </w:r>
      <w:r>
        <w:rPr>
          <w:b/>
          <w:spacing w:val="1"/>
          <w:position w:val="-1"/>
          <w:sz w:val="24"/>
          <w:szCs w:val="24"/>
        </w:rPr>
        <w:t>n</w:t>
      </w:r>
      <w:r>
        <w:rPr>
          <w:b/>
          <w:spacing w:val="-1"/>
          <w:position w:val="-1"/>
          <w:sz w:val="24"/>
          <w:szCs w:val="24"/>
        </w:rPr>
        <w:t>c</w:t>
      </w:r>
      <w:r>
        <w:rPr>
          <w:b/>
          <w:position w:val="-1"/>
          <w:sz w:val="24"/>
          <w:szCs w:val="24"/>
        </w:rPr>
        <w:t>y Ag</w:t>
      </w:r>
      <w:r>
        <w:rPr>
          <w:b/>
          <w:spacing w:val="-1"/>
          <w:position w:val="-1"/>
          <w:sz w:val="24"/>
          <w:szCs w:val="24"/>
        </w:rPr>
        <w:t>re</w:t>
      </w:r>
      <w:r>
        <w:rPr>
          <w:b/>
          <w:spacing w:val="1"/>
          <w:position w:val="-1"/>
          <w:sz w:val="24"/>
          <w:szCs w:val="24"/>
        </w:rPr>
        <w:t>e</w:t>
      </w:r>
      <w:r>
        <w:rPr>
          <w:b/>
          <w:spacing w:val="-1"/>
          <w:position w:val="-1"/>
          <w:sz w:val="24"/>
          <w:szCs w:val="24"/>
        </w:rPr>
        <w:t>m</w:t>
      </w:r>
      <w:r>
        <w:rPr>
          <w:b/>
          <w:spacing w:val="1"/>
          <w:position w:val="-1"/>
          <w:sz w:val="24"/>
          <w:szCs w:val="24"/>
        </w:rPr>
        <w:t>en</w:t>
      </w:r>
      <w:r>
        <w:rPr>
          <w:b/>
          <w:position w:val="-1"/>
          <w:sz w:val="24"/>
          <w:szCs w:val="24"/>
        </w:rPr>
        <w:t>t</w:t>
      </w:r>
      <w:r>
        <w:rPr>
          <w:b/>
          <w:spacing w:val="2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 xml:space="preserve">is </w:t>
      </w:r>
      <w:r>
        <w:rPr>
          <w:spacing w:val="1"/>
          <w:position w:val="-1"/>
          <w:sz w:val="24"/>
          <w:szCs w:val="24"/>
        </w:rPr>
        <w:t>m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de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 xml:space="preserve">on </w:t>
      </w:r>
      <w:proofErr w:type="gramStart"/>
      <w:r>
        <w:rPr>
          <w:position w:val="-1"/>
          <w:sz w:val="24"/>
          <w:szCs w:val="24"/>
        </w:rPr>
        <w:t>th</w:t>
      </w:r>
      <w:r>
        <w:rPr>
          <w:spacing w:val="1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 xml:space="preserve">s  </w:t>
      </w:r>
      <w:proofErr w:type="gramEnd"/>
      <w:r>
        <w:rPr>
          <w:position w:val="-1"/>
          <w:sz w:val="24"/>
          <w:szCs w:val="24"/>
        </w:rPr>
        <w:t xml:space="preserve"> 7th d</w:t>
      </w:r>
      <w:r>
        <w:rPr>
          <w:spacing w:val="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y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f February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b/>
          <w:i/>
          <w:position w:val="-1"/>
          <w:sz w:val="24"/>
          <w:szCs w:val="24"/>
        </w:rPr>
        <w:t>2026</w:t>
      </w:r>
      <w:r>
        <w:rPr>
          <w:position w:val="-1"/>
          <w:sz w:val="24"/>
          <w:szCs w:val="24"/>
        </w:rPr>
        <w:t xml:space="preserve">, </w:t>
      </w:r>
      <w:r>
        <w:rPr>
          <w:spacing w:val="2"/>
          <w:position w:val="-1"/>
          <w:sz w:val="24"/>
          <w:szCs w:val="24"/>
        </w:rPr>
        <w:t>b</w:t>
      </w:r>
      <w:r>
        <w:rPr>
          <w:position w:val="-1"/>
          <w:sz w:val="24"/>
          <w:szCs w:val="24"/>
        </w:rPr>
        <w:t>y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nd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b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tw</w:t>
      </w:r>
      <w:r>
        <w:rPr>
          <w:spacing w:val="-1"/>
          <w:position w:val="-1"/>
          <w:sz w:val="24"/>
          <w:szCs w:val="24"/>
        </w:rPr>
        <w:t>ee</w:t>
      </w:r>
      <w:r>
        <w:rPr>
          <w:position w:val="-1"/>
          <w:sz w:val="24"/>
          <w:szCs w:val="24"/>
        </w:rPr>
        <w:t>n:</w:t>
      </w:r>
    </w:p>
    <w:p w14:paraId="53C7CE99" w14:textId="77777777" w:rsidR="00C50952" w:rsidRDefault="00C50952">
      <w:pPr>
        <w:spacing w:before="2" w:line="260" w:lineRule="exact"/>
        <w:rPr>
          <w:sz w:val="26"/>
          <w:szCs w:val="26"/>
        </w:rPr>
      </w:pPr>
    </w:p>
    <w:p w14:paraId="1D7281D6" w14:textId="77777777" w:rsidR="00127B33" w:rsidRDefault="00000000">
      <w:pPr>
        <w:spacing w:before="30"/>
        <w:ind w:left="1800" w:right="8007"/>
        <w:rPr>
          <w:sz w:val="24"/>
          <w:szCs w:val="24"/>
        </w:rPr>
      </w:pPr>
      <w:r>
        <w:rPr>
          <w:b/>
          <w:sz w:val="24"/>
          <w:szCs w:val="24"/>
        </w:rPr>
        <w:t>1. T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La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>d</w:t>
      </w:r>
      <w:r>
        <w:rPr>
          <w:b/>
          <w:sz w:val="24"/>
          <w:szCs w:val="24"/>
        </w:rPr>
        <w:t xml:space="preserve">lord: 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me: </w:t>
      </w:r>
    </w:p>
    <w:p w14:paraId="0211132F" w14:textId="77777777" w:rsidR="00127B33" w:rsidRDefault="00000000">
      <w:pPr>
        <w:spacing w:before="30"/>
        <w:ind w:left="1800" w:right="8007"/>
        <w:rPr>
          <w:sz w:val="24"/>
          <w:szCs w:val="24"/>
        </w:rPr>
      </w:pPr>
      <w:r>
        <w:rPr>
          <w:sz w:val="24"/>
          <w:szCs w:val="24"/>
        </w:rPr>
        <w:t>Add</w:t>
      </w:r>
      <w:r>
        <w:rPr>
          <w:spacing w:val="-1"/>
          <w:sz w:val="24"/>
          <w:szCs w:val="24"/>
        </w:rPr>
        <w:t>re</w:t>
      </w:r>
      <w:r>
        <w:rPr>
          <w:sz w:val="24"/>
          <w:szCs w:val="24"/>
        </w:rPr>
        <w:t>ss:</w:t>
      </w:r>
      <w:r>
        <w:rPr>
          <w:spacing w:val="1"/>
          <w:sz w:val="24"/>
          <w:szCs w:val="24"/>
        </w:rPr>
        <w:t xml:space="preserve"> </w:t>
      </w:r>
    </w:p>
    <w:p w14:paraId="334D9FD2" w14:textId="585CFADF" w:rsidR="00C50952" w:rsidRDefault="00000000">
      <w:pPr>
        <w:spacing w:before="30"/>
        <w:ind w:left="1800" w:right="8007"/>
        <w:rPr>
          <w:sz w:val="24"/>
          <w:szCs w:val="24"/>
        </w:rPr>
      </w:pP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hon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: </w:t>
      </w:r>
    </w:p>
    <w:p w14:paraId="43F905C5" w14:textId="7601A47B" w:rsidR="00C50952" w:rsidRDefault="00000000">
      <w:pPr>
        <w:ind w:left="1800"/>
        <w:rPr>
          <w:sz w:val="24"/>
          <w:szCs w:val="24"/>
        </w:rPr>
      </w:pPr>
      <w:r>
        <w:rPr>
          <w:sz w:val="24"/>
          <w:szCs w:val="24"/>
        </w:rPr>
        <w:t>Em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l</w:t>
      </w:r>
      <w:hyperlink r:id="rId7">
        <w:r>
          <w:rPr>
            <w:sz w:val="24"/>
            <w:szCs w:val="24"/>
          </w:rPr>
          <w:t xml:space="preserve">: </w:t>
        </w:r>
      </w:hyperlink>
    </w:p>
    <w:p w14:paraId="435F1F2C" w14:textId="77777777" w:rsidR="00C50952" w:rsidRDefault="00C50952">
      <w:pPr>
        <w:spacing w:before="6" w:line="280" w:lineRule="exact"/>
        <w:rPr>
          <w:sz w:val="28"/>
          <w:szCs w:val="28"/>
        </w:rPr>
      </w:pPr>
    </w:p>
    <w:p w14:paraId="333BB533" w14:textId="77777777" w:rsidR="00C50952" w:rsidRDefault="00000000">
      <w:pPr>
        <w:ind w:left="1800"/>
        <w:rPr>
          <w:sz w:val="24"/>
          <w:szCs w:val="24"/>
        </w:rPr>
      </w:pPr>
      <w:r>
        <w:rPr>
          <w:b/>
          <w:sz w:val="24"/>
          <w:szCs w:val="24"/>
        </w:rPr>
        <w:t>2. T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e T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 xml:space="preserve">t </w:t>
      </w:r>
      <w:r>
        <w:rPr>
          <w:b/>
          <w:spacing w:val="-1"/>
          <w:sz w:val="24"/>
          <w:szCs w:val="24"/>
        </w:rPr>
        <w:t>(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er</w:t>
      </w:r>
      <w:r>
        <w:rPr>
          <w:b/>
          <w:sz w:val="24"/>
          <w:szCs w:val="24"/>
        </w:rPr>
        <w:t>ato</w:t>
      </w:r>
      <w:r>
        <w:rPr>
          <w:b/>
          <w:spacing w:val="-2"/>
          <w:sz w:val="24"/>
          <w:szCs w:val="24"/>
        </w:rPr>
        <w:t>r</w:t>
      </w:r>
      <w:r>
        <w:rPr>
          <w:b/>
          <w:sz w:val="24"/>
          <w:szCs w:val="24"/>
        </w:rPr>
        <w:t>):</w:t>
      </w:r>
    </w:p>
    <w:p w14:paraId="14A333AE" w14:textId="6419A134" w:rsidR="00C50952" w:rsidRDefault="00000000">
      <w:pPr>
        <w:spacing w:line="260" w:lineRule="exact"/>
        <w:ind w:left="1800"/>
        <w:rPr>
          <w:sz w:val="24"/>
          <w:szCs w:val="24"/>
        </w:rPr>
      </w:pP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me:</w:t>
      </w:r>
      <w:r>
        <w:rPr>
          <w:spacing w:val="10"/>
          <w:sz w:val="24"/>
          <w:szCs w:val="24"/>
        </w:rPr>
        <w:t xml:space="preserve"> </w:t>
      </w:r>
    </w:p>
    <w:p w14:paraId="54025EFF" w14:textId="464A2B66" w:rsidR="00C50952" w:rsidRDefault="00000000">
      <w:pPr>
        <w:ind w:left="1800"/>
        <w:rPr>
          <w:sz w:val="24"/>
          <w:szCs w:val="24"/>
        </w:rPr>
      </w:pPr>
      <w:r>
        <w:rPr>
          <w:sz w:val="24"/>
          <w:szCs w:val="24"/>
        </w:rPr>
        <w:t>Add</w:t>
      </w:r>
      <w:r>
        <w:rPr>
          <w:spacing w:val="-1"/>
          <w:sz w:val="24"/>
          <w:szCs w:val="24"/>
        </w:rPr>
        <w:t>re</w:t>
      </w:r>
      <w:r>
        <w:rPr>
          <w:sz w:val="24"/>
          <w:szCs w:val="24"/>
        </w:rPr>
        <w:t>ss:</w:t>
      </w:r>
      <w:r>
        <w:rPr>
          <w:spacing w:val="1"/>
          <w:sz w:val="24"/>
          <w:szCs w:val="24"/>
        </w:rPr>
        <w:t xml:space="preserve"> </w:t>
      </w:r>
    </w:p>
    <w:p w14:paraId="7A032CBB" w14:textId="266FBAED" w:rsidR="00C50952" w:rsidRDefault="00000000">
      <w:pPr>
        <w:ind w:left="1800"/>
        <w:rPr>
          <w:sz w:val="24"/>
          <w:szCs w:val="24"/>
        </w:rPr>
      </w:pP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hon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: </w:t>
      </w:r>
    </w:p>
    <w:p w14:paraId="66D808CD" w14:textId="2762EBE4" w:rsidR="00C50952" w:rsidRDefault="00000000">
      <w:pPr>
        <w:ind w:left="1800"/>
        <w:rPr>
          <w:sz w:val="24"/>
          <w:szCs w:val="24"/>
        </w:rPr>
      </w:pPr>
      <w:r>
        <w:rPr>
          <w:sz w:val="24"/>
          <w:szCs w:val="24"/>
        </w:rPr>
        <w:t>Em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l</w:t>
      </w:r>
      <w:hyperlink r:id="rId8">
        <w:r>
          <w:rPr>
            <w:sz w:val="24"/>
            <w:szCs w:val="24"/>
          </w:rPr>
          <w:t xml:space="preserve">: </w:t>
        </w:r>
      </w:hyperlink>
    </w:p>
    <w:p w14:paraId="08D69EE1" w14:textId="77777777" w:rsidR="00C50952" w:rsidRDefault="00C50952">
      <w:pPr>
        <w:spacing w:before="3" w:line="280" w:lineRule="exact"/>
        <w:rPr>
          <w:sz w:val="28"/>
          <w:szCs w:val="28"/>
        </w:rPr>
      </w:pPr>
    </w:p>
    <w:p w14:paraId="2C99E1A0" w14:textId="77777777" w:rsidR="00C50952" w:rsidRDefault="00000000">
      <w:pPr>
        <w:spacing w:line="260" w:lineRule="exact"/>
        <w:ind w:left="1800"/>
        <w:rPr>
          <w:sz w:val="24"/>
          <w:szCs w:val="24"/>
        </w:rPr>
      </w:pPr>
      <w:r>
        <w:pict w14:anchorId="04DDCB15">
          <v:group id="_x0000_s2167" style="position:absolute;left:0;text-align:left;margin-left:89.05pt;margin-top:37.3pt;width:433.9pt;height:1.95pt;z-index:-251664384;mso-position-horizontal-relative:page" coordorigin="1781,746" coordsize="8678,39">
            <v:shape id="_x0000_s2180" style="position:absolute;left:1800;top:765;width:8640;height:0" coordorigin="1800,765" coordsize="8640,0" path="m1800,765r8640,e" filled="f" strokecolor="#9f9f9f" strokeweight="1.9pt">
              <v:path arrowok="t"/>
            </v:shape>
            <v:shape id="_x0000_s2179" style="position:absolute;left:1800;top:750;width:5;height:0" coordorigin="1800,750" coordsize="5,0" path="m1800,750r5,e" filled="f" strokecolor="#9f9f9f" strokeweight=".34pt">
              <v:path arrowok="t"/>
            </v:shape>
            <v:shape id="_x0000_s2178" style="position:absolute;left:1800;top:750;width:5;height:0" coordorigin="1800,750" coordsize="5,0" path="m1800,750r5,e" filled="f" strokecolor="#9f9f9f" strokeweight=".34pt">
              <v:path arrowok="t"/>
            </v:shape>
            <v:shape id="_x0000_s2177" style="position:absolute;left:1805;top:750;width:8632;height:0" coordorigin="1805,750" coordsize="8632,0" path="m1805,750r8632,e" filled="f" strokecolor="#9f9f9f" strokeweight=".34pt">
              <v:path arrowok="t"/>
            </v:shape>
            <v:shape id="_x0000_s2176" style="position:absolute;left:10437;top:750;width:5;height:0" coordorigin="10437,750" coordsize="5,0" path="m10437,750r5,e" filled="f" strokecolor="#e2e2e2" strokeweight=".34pt">
              <v:path arrowok="t"/>
            </v:shape>
            <v:shape id="_x0000_s2175" style="position:absolute;left:10437;top:750;width:5;height:0" coordorigin="10437,750" coordsize="5,0" path="m10437,750r5,e" filled="f" strokecolor="#9f9f9f" strokeweight=".34pt">
              <v:path arrowok="t"/>
            </v:shape>
            <v:shape id="_x0000_s2174" style="position:absolute;left:1800;top:765;width:5;height:0" coordorigin="1800,765" coordsize="5,0" path="m1800,765r5,e" filled="f" strokecolor="#9f9f9f" strokeweight="1.42pt">
              <v:path arrowok="t"/>
            </v:shape>
            <v:shape id="_x0000_s2173" style="position:absolute;left:10437;top:765;width:5;height:0" coordorigin="10437,765" coordsize="5,0" path="m10437,765r5,e" filled="f" strokecolor="#e2e2e2" strokeweight="1.42pt">
              <v:path arrowok="t"/>
            </v:shape>
            <v:shape id="_x0000_s2172" style="position:absolute;left:1800;top:781;width:5;height:0" coordorigin="1800,781" coordsize="5,0" path="m1800,781r5,e" filled="f" strokecolor="#9f9f9f" strokeweight=".34pt">
              <v:path arrowok="t"/>
            </v:shape>
            <v:shape id="_x0000_s2171" style="position:absolute;left:1800;top:781;width:5;height:0" coordorigin="1800,781" coordsize="5,0" path="m1800,781r5,e" filled="f" strokecolor="#e2e2e2" strokeweight=".34pt">
              <v:path arrowok="t"/>
            </v:shape>
            <v:shape id="_x0000_s2170" style="position:absolute;left:1805;top:781;width:8632;height:0" coordorigin="1805,781" coordsize="8632,0" path="m1805,781r8632,e" filled="f" strokecolor="#e2e2e2" strokeweight=".34pt">
              <v:path arrowok="t"/>
            </v:shape>
            <v:shape id="_x0000_s2169" style="position:absolute;left:10437;top:781;width:5;height:0" coordorigin="10437,781" coordsize="5,0" path="m10437,781r5,e" filled="f" strokecolor="#e2e2e2" strokeweight=".34pt">
              <v:path arrowok="t"/>
            </v:shape>
            <v:shape id="_x0000_s2168" style="position:absolute;left:10437;top:781;width:5;height:0" coordorigin="10437,781" coordsize="5,0" path="m10437,781r5,e" filled="f" strokecolor="#e2e2e2" strokeweight=".34pt">
              <v:path arrowok="t"/>
            </v:shape>
            <w10:wrap anchorx="page"/>
          </v:group>
        </w:pict>
      </w:r>
      <w:r>
        <w:rPr>
          <w:b/>
          <w:position w:val="-1"/>
          <w:sz w:val="24"/>
          <w:szCs w:val="24"/>
        </w:rPr>
        <w:t>Colle</w:t>
      </w:r>
      <w:r>
        <w:rPr>
          <w:b/>
          <w:spacing w:val="-1"/>
          <w:position w:val="-1"/>
          <w:sz w:val="24"/>
          <w:szCs w:val="24"/>
        </w:rPr>
        <w:t>c</w:t>
      </w:r>
      <w:r>
        <w:rPr>
          <w:b/>
          <w:position w:val="-1"/>
          <w:sz w:val="24"/>
          <w:szCs w:val="24"/>
        </w:rPr>
        <w:t>tiv</w:t>
      </w:r>
      <w:r>
        <w:rPr>
          <w:b/>
          <w:spacing w:val="-1"/>
          <w:position w:val="-1"/>
          <w:sz w:val="24"/>
          <w:szCs w:val="24"/>
        </w:rPr>
        <w:t>e</w:t>
      </w:r>
      <w:r>
        <w:rPr>
          <w:b/>
          <w:position w:val="-1"/>
          <w:sz w:val="24"/>
          <w:szCs w:val="24"/>
        </w:rPr>
        <w:t xml:space="preserve">ly </w:t>
      </w:r>
      <w:r>
        <w:rPr>
          <w:b/>
          <w:spacing w:val="2"/>
          <w:position w:val="-1"/>
          <w:sz w:val="24"/>
          <w:szCs w:val="24"/>
        </w:rPr>
        <w:t>r</w:t>
      </w:r>
      <w:r>
        <w:rPr>
          <w:b/>
          <w:spacing w:val="-1"/>
          <w:position w:val="-1"/>
          <w:sz w:val="24"/>
          <w:szCs w:val="24"/>
        </w:rPr>
        <w:t>e</w:t>
      </w:r>
      <w:r>
        <w:rPr>
          <w:b/>
          <w:spacing w:val="1"/>
          <w:position w:val="-1"/>
          <w:sz w:val="24"/>
          <w:szCs w:val="24"/>
        </w:rPr>
        <w:t>f</w:t>
      </w:r>
      <w:r>
        <w:rPr>
          <w:b/>
          <w:spacing w:val="-1"/>
          <w:position w:val="-1"/>
          <w:sz w:val="24"/>
          <w:szCs w:val="24"/>
        </w:rPr>
        <w:t>erre</w:t>
      </w:r>
      <w:r>
        <w:rPr>
          <w:b/>
          <w:position w:val="-1"/>
          <w:sz w:val="24"/>
          <w:szCs w:val="24"/>
        </w:rPr>
        <w:t>d</w:t>
      </w:r>
      <w:r>
        <w:rPr>
          <w:b/>
          <w:spacing w:val="1"/>
          <w:position w:val="-1"/>
          <w:sz w:val="24"/>
          <w:szCs w:val="24"/>
        </w:rPr>
        <w:t xml:space="preserve"> </w:t>
      </w:r>
      <w:r>
        <w:rPr>
          <w:b/>
          <w:position w:val="-1"/>
          <w:sz w:val="24"/>
          <w:szCs w:val="24"/>
        </w:rPr>
        <w:t>to</w:t>
      </w:r>
      <w:r>
        <w:rPr>
          <w:b/>
          <w:spacing w:val="1"/>
          <w:position w:val="-1"/>
          <w:sz w:val="24"/>
          <w:szCs w:val="24"/>
        </w:rPr>
        <w:t xml:space="preserve"> </w:t>
      </w:r>
      <w:r>
        <w:rPr>
          <w:b/>
          <w:position w:val="-1"/>
          <w:sz w:val="24"/>
          <w:szCs w:val="24"/>
        </w:rPr>
        <w:t xml:space="preserve">as “the </w:t>
      </w:r>
      <w:r>
        <w:rPr>
          <w:b/>
          <w:spacing w:val="-3"/>
          <w:position w:val="-1"/>
          <w:sz w:val="24"/>
          <w:szCs w:val="24"/>
        </w:rPr>
        <w:t>P</w:t>
      </w:r>
      <w:r>
        <w:rPr>
          <w:b/>
          <w:spacing w:val="2"/>
          <w:position w:val="-1"/>
          <w:sz w:val="24"/>
          <w:szCs w:val="24"/>
        </w:rPr>
        <w:t>a</w:t>
      </w:r>
      <w:r>
        <w:rPr>
          <w:b/>
          <w:spacing w:val="-1"/>
          <w:position w:val="-1"/>
          <w:sz w:val="24"/>
          <w:szCs w:val="24"/>
        </w:rPr>
        <w:t>r</w:t>
      </w:r>
      <w:r>
        <w:rPr>
          <w:b/>
          <w:position w:val="-1"/>
          <w:sz w:val="24"/>
          <w:szCs w:val="24"/>
        </w:rPr>
        <w:t>ti</w:t>
      </w:r>
      <w:r>
        <w:rPr>
          <w:b/>
          <w:spacing w:val="-1"/>
          <w:position w:val="-1"/>
          <w:sz w:val="24"/>
          <w:szCs w:val="24"/>
        </w:rPr>
        <w:t>e</w:t>
      </w:r>
      <w:r>
        <w:rPr>
          <w:b/>
          <w:position w:val="-1"/>
          <w:sz w:val="24"/>
          <w:szCs w:val="24"/>
        </w:rPr>
        <w:t>s.”</w:t>
      </w:r>
    </w:p>
    <w:p w14:paraId="26718055" w14:textId="77777777" w:rsidR="00C50952" w:rsidRDefault="00C50952">
      <w:pPr>
        <w:spacing w:line="200" w:lineRule="exact"/>
      </w:pPr>
    </w:p>
    <w:p w14:paraId="6B55021C" w14:textId="77777777" w:rsidR="00C50952" w:rsidRDefault="00C50952">
      <w:pPr>
        <w:spacing w:line="200" w:lineRule="exact"/>
      </w:pPr>
    </w:p>
    <w:p w14:paraId="373EE615" w14:textId="77777777" w:rsidR="00C50952" w:rsidRDefault="00C50952">
      <w:pPr>
        <w:spacing w:line="200" w:lineRule="exact"/>
      </w:pPr>
    </w:p>
    <w:p w14:paraId="030D7B7D" w14:textId="77777777" w:rsidR="00C50952" w:rsidRDefault="00C50952">
      <w:pPr>
        <w:spacing w:before="18" w:line="200" w:lineRule="exact"/>
      </w:pPr>
    </w:p>
    <w:p w14:paraId="3747254E" w14:textId="77777777" w:rsidR="00C50952" w:rsidRDefault="00000000">
      <w:pPr>
        <w:spacing w:before="26"/>
        <w:ind w:left="1800"/>
        <w:rPr>
          <w:sz w:val="27"/>
          <w:szCs w:val="27"/>
        </w:rPr>
      </w:pPr>
      <w:r>
        <w:rPr>
          <w:b/>
          <w:spacing w:val="1"/>
          <w:sz w:val="27"/>
          <w:szCs w:val="27"/>
        </w:rPr>
        <w:t>1</w:t>
      </w:r>
      <w:r>
        <w:rPr>
          <w:b/>
          <w:sz w:val="27"/>
          <w:szCs w:val="27"/>
        </w:rPr>
        <w:t>.</w:t>
      </w:r>
      <w:r>
        <w:rPr>
          <w:b/>
          <w:spacing w:val="-1"/>
          <w:sz w:val="27"/>
          <w:szCs w:val="27"/>
        </w:rPr>
        <w:t xml:space="preserve"> </w:t>
      </w:r>
      <w:r>
        <w:rPr>
          <w:b/>
          <w:sz w:val="27"/>
          <w:szCs w:val="27"/>
        </w:rPr>
        <w:t>Pr</w:t>
      </w:r>
      <w:r>
        <w:rPr>
          <w:b/>
          <w:spacing w:val="-3"/>
          <w:sz w:val="27"/>
          <w:szCs w:val="27"/>
        </w:rPr>
        <w:t>e</w:t>
      </w:r>
      <w:r>
        <w:rPr>
          <w:b/>
          <w:spacing w:val="2"/>
          <w:sz w:val="27"/>
          <w:szCs w:val="27"/>
        </w:rPr>
        <w:t>m</w:t>
      </w:r>
      <w:r>
        <w:rPr>
          <w:b/>
          <w:spacing w:val="-1"/>
          <w:sz w:val="27"/>
          <w:szCs w:val="27"/>
        </w:rPr>
        <w:t>i</w:t>
      </w:r>
      <w:r>
        <w:rPr>
          <w:b/>
          <w:sz w:val="27"/>
          <w:szCs w:val="27"/>
        </w:rPr>
        <w:t>ses</w:t>
      </w:r>
    </w:p>
    <w:p w14:paraId="3F6EF256" w14:textId="77777777" w:rsidR="00C50952" w:rsidRDefault="00C50952">
      <w:pPr>
        <w:spacing w:before="14" w:line="260" w:lineRule="exact"/>
        <w:rPr>
          <w:sz w:val="26"/>
          <w:szCs w:val="26"/>
        </w:rPr>
      </w:pPr>
    </w:p>
    <w:p w14:paraId="1E53A549" w14:textId="77777777" w:rsidR="00C50952" w:rsidRDefault="00000000">
      <w:pPr>
        <w:ind w:left="1800"/>
        <w:rPr>
          <w:sz w:val="24"/>
          <w:szCs w:val="24"/>
        </w:rPr>
      </w:pPr>
      <w:r>
        <w:rPr>
          <w:sz w:val="24"/>
          <w:szCs w:val="24"/>
        </w:rPr>
        <w:t>The</w:t>
      </w:r>
      <w:r>
        <w:rPr>
          <w:spacing w:val="1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ndlord 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gre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s to 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ea</w:t>
      </w:r>
      <w:r>
        <w:rPr>
          <w:sz w:val="24"/>
          <w:szCs w:val="24"/>
        </w:rPr>
        <w:t>se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to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he</w:t>
      </w:r>
      <w:r>
        <w:rPr>
          <w:spacing w:val="-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nt a po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on of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proper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lo</w:t>
      </w:r>
      <w:r>
        <w:rPr>
          <w:spacing w:val="2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 xml:space="preserve">d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t:</w:t>
      </w:r>
    </w:p>
    <w:p w14:paraId="09F8A568" w14:textId="77777777" w:rsidR="00C50952" w:rsidRDefault="00C50952">
      <w:pPr>
        <w:spacing w:before="18" w:line="260" w:lineRule="exact"/>
        <w:rPr>
          <w:sz w:val="26"/>
          <w:szCs w:val="26"/>
        </w:rPr>
      </w:pPr>
    </w:p>
    <w:p w14:paraId="22EE4FFD" w14:textId="251C4D30" w:rsidR="00C50952" w:rsidRDefault="00000000">
      <w:pPr>
        <w:ind w:left="1800"/>
        <w:rPr>
          <w:sz w:val="24"/>
          <w:szCs w:val="24"/>
        </w:rPr>
      </w:pPr>
      <w:r>
        <w:rPr>
          <w:b/>
          <w:sz w:val="24"/>
          <w:szCs w:val="24"/>
        </w:rPr>
        <w:t>Ad</w:t>
      </w:r>
      <w:r>
        <w:rPr>
          <w:b/>
          <w:spacing w:val="1"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re</w:t>
      </w:r>
      <w:r>
        <w:rPr>
          <w:b/>
          <w:sz w:val="24"/>
          <w:szCs w:val="24"/>
        </w:rPr>
        <w:t>ss of</w:t>
      </w:r>
      <w:r>
        <w:rPr>
          <w:b/>
          <w:spacing w:val="2"/>
          <w:sz w:val="24"/>
          <w:szCs w:val="24"/>
        </w:rPr>
        <w:t xml:space="preserve"> </w:t>
      </w:r>
      <w:r>
        <w:rPr>
          <w:b/>
          <w:spacing w:val="-3"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r</w:t>
      </w:r>
      <w:r>
        <w:rPr>
          <w:b/>
          <w:spacing w:val="1"/>
          <w:sz w:val="24"/>
          <w:szCs w:val="24"/>
        </w:rPr>
        <w:t>e</w:t>
      </w:r>
      <w:r>
        <w:rPr>
          <w:b/>
          <w:spacing w:val="-3"/>
          <w:sz w:val="24"/>
          <w:szCs w:val="24"/>
        </w:rPr>
        <w:t>m</w:t>
      </w:r>
      <w:r>
        <w:rPr>
          <w:b/>
          <w:sz w:val="24"/>
          <w:szCs w:val="24"/>
        </w:rPr>
        <w:t>i</w:t>
      </w:r>
      <w:r>
        <w:rPr>
          <w:b/>
          <w:spacing w:val="3"/>
          <w:sz w:val="24"/>
          <w:szCs w:val="24"/>
        </w:rPr>
        <w:t>s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s:</w:t>
      </w:r>
      <w:r>
        <w:rPr>
          <w:b/>
          <w:spacing w:val="3"/>
          <w:sz w:val="24"/>
          <w:szCs w:val="24"/>
        </w:rPr>
        <w:t xml:space="preserve"> </w:t>
      </w:r>
      <w:r w:rsidR="00127B33">
        <w:rPr>
          <w:sz w:val="24"/>
          <w:szCs w:val="24"/>
        </w:rPr>
        <w:t>Rongai</w:t>
      </w:r>
      <w:r>
        <w:rPr>
          <w:sz w:val="24"/>
          <w:szCs w:val="24"/>
        </w:rPr>
        <w:t xml:space="preserve">, </w:t>
      </w:r>
      <w:r w:rsidR="000A4D1E">
        <w:rPr>
          <w:spacing w:val="1"/>
          <w:sz w:val="24"/>
          <w:szCs w:val="24"/>
        </w:rPr>
        <w:t>Kajiado County,</w:t>
      </w:r>
      <w:r>
        <w:rPr>
          <w:sz w:val="24"/>
          <w:szCs w:val="24"/>
        </w:rPr>
        <w:t xml:space="preserve"> K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</w:t>
      </w:r>
      <w:r w:rsidR="000A4D1E">
        <w:rPr>
          <w:sz w:val="24"/>
          <w:szCs w:val="24"/>
        </w:rPr>
        <w:t xml:space="preserve"> of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 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f</w:t>
      </w:r>
      <w:r>
        <w:rPr>
          <w:spacing w:val="-2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Numb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 </w:t>
      </w:r>
      <w:r w:rsidRPr="000A4D1E">
        <w:rPr>
          <w:spacing w:val="1"/>
          <w:sz w:val="24"/>
          <w:szCs w:val="24"/>
          <w:highlight w:val="yellow"/>
        </w:rPr>
        <w:t>1</w:t>
      </w:r>
      <w:r w:rsidRPr="000A4D1E">
        <w:rPr>
          <w:sz w:val="24"/>
          <w:szCs w:val="24"/>
          <w:highlight w:val="yellow"/>
        </w:rPr>
        <w:t>2144/127</w:t>
      </w:r>
    </w:p>
    <w:p w14:paraId="2B7F6225" w14:textId="77777777" w:rsidR="00C50952" w:rsidRDefault="00C50952">
      <w:pPr>
        <w:spacing w:before="1" w:line="280" w:lineRule="exact"/>
        <w:rPr>
          <w:sz w:val="28"/>
          <w:szCs w:val="28"/>
        </w:rPr>
      </w:pPr>
    </w:p>
    <w:p w14:paraId="50E4F8FC" w14:textId="1284F16F" w:rsidR="00C50952" w:rsidRDefault="00000000">
      <w:pPr>
        <w:ind w:left="1800" w:right="1982"/>
        <w:rPr>
          <w:sz w:val="24"/>
          <w:szCs w:val="24"/>
        </w:rPr>
      </w:pPr>
      <w:r>
        <w:pict w14:anchorId="4BC485AC">
          <v:group id="_x0000_s2153" style="position:absolute;left:0;text-align:left;margin-left:89.05pt;margin-top:65.1pt;width:433.9pt;height:1.95pt;z-index:-251663360;mso-position-horizontal-relative:page" coordorigin="1781,1302" coordsize="8678,39">
            <v:shape id="_x0000_s2166" style="position:absolute;left:1800;top:1321;width:8640;height:0" coordorigin="1800,1321" coordsize="8640,0" path="m1800,1321r8640,e" filled="f" strokecolor="#9f9f9f" strokeweight="1.9pt">
              <v:path arrowok="t"/>
            </v:shape>
            <v:shape id="_x0000_s2165" style="position:absolute;left:1800;top:1306;width:5;height:0" coordorigin="1800,1306" coordsize="5,0" path="m1800,1306r5,e" filled="f" strokecolor="#9f9f9f" strokeweight=".12mm">
              <v:path arrowok="t"/>
            </v:shape>
            <v:shape id="_x0000_s2164" style="position:absolute;left:1800;top:1306;width:5;height:0" coordorigin="1800,1306" coordsize="5,0" path="m1800,1306r5,e" filled="f" strokecolor="#9f9f9f" strokeweight=".12mm">
              <v:path arrowok="t"/>
            </v:shape>
            <v:shape id="_x0000_s2163" style="position:absolute;left:1805;top:1306;width:8632;height:0" coordorigin="1805,1306" coordsize="8632,0" path="m1805,1306r8632,e" filled="f" strokecolor="#9f9f9f" strokeweight=".12mm">
              <v:path arrowok="t"/>
            </v:shape>
            <v:shape id="_x0000_s2162" style="position:absolute;left:10437;top:1306;width:5;height:0" coordorigin="10437,1306" coordsize="5,0" path="m10437,1306r5,e" filled="f" strokecolor="#e2e2e2" strokeweight=".12mm">
              <v:path arrowok="t"/>
            </v:shape>
            <v:shape id="_x0000_s2161" style="position:absolute;left:10437;top:1306;width:5;height:0" coordorigin="10437,1306" coordsize="5,0" path="m10437,1306r5,e" filled="f" strokecolor="#9f9f9f" strokeweight=".12mm">
              <v:path arrowok="t"/>
            </v:shape>
            <v:shape id="_x0000_s2160" style="position:absolute;left:1800;top:1322;width:5;height:0" coordorigin="1800,1322" coordsize="5,0" path="m1800,1322r5,e" filled="f" strokecolor="#9f9f9f" strokeweight="1.42pt">
              <v:path arrowok="t"/>
            </v:shape>
            <v:shape id="_x0000_s2159" style="position:absolute;left:10437;top:1322;width:5;height:0" coordorigin="10437,1322" coordsize="5,0" path="m10437,1322r5,e" filled="f" strokecolor="#e2e2e2" strokeweight="1.42pt">
              <v:path arrowok="t"/>
            </v:shape>
            <v:shape id="_x0000_s2158" style="position:absolute;left:1800;top:1338;width:5;height:0" coordorigin="1800,1338" coordsize="5,0" path="m1800,1338r5,e" filled="f" strokecolor="#9f9f9f" strokeweight=".34pt">
              <v:path arrowok="t"/>
            </v:shape>
            <v:shape id="_x0000_s2157" style="position:absolute;left:1800;top:1338;width:5;height:0" coordorigin="1800,1338" coordsize="5,0" path="m1800,1338r5,e" filled="f" strokecolor="#e2e2e2" strokeweight=".34pt">
              <v:path arrowok="t"/>
            </v:shape>
            <v:shape id="_x0000_s2156" style="position:absolute;left:1805;top:1338;width:8632;height:0" coordorigin="1805,1338" coordsize="8632,0" path="m1805,1338r8632,e" filled="f" strokecolor="#e2e2e2" strokeweight=".34pt">
              <v:path arrowok="t"/>
            </v:shape>
            <v:shape id="_x0000_s2155" style="position:absolute;left:10437;top:1338;width:5;height:0" coordorigin="10437,1338" coordsize="5,0" path="m10437,1338r5,e" filled="f" strokecolor="#e2e2e2" strokeweight=".34pt">
              <v:path arrowok="t"/>
            </v:shape>
            <v:shape id="_x0000_s2154" style="position:absolute;left:10437;top:1338;width:5;height:0" coordorigin="10437,1338" coordsize="5,0" path="m10437,1338r5,e" filled="f" strokecolor="#e2e2e2" strokeweight=".34pt">
              <v:path arrowok="t"/>
            </v:shape>
            <w10:wrap anchorx="page"/>
          </v:group>
        </w:pict>
      </w:r>
      <w:r>
        <w:rPr>
          <w:b/>
          <w:spacing w:val="-3"/>
          <w:sz w:val="24"/>
          <w:szCs w:val="24"/>
        </w:rPr>
        <w:t>P</w:t>
      </w:r>
      <w:r>
        <w:rPr>
          <w:b/>
          <w:spacing w:val="1"/>
          <w:sz w:val="24"/>
          <w:szCs w:val="24"/>
        </w:rPr>
        <w:t>u</w:t>
      </w:r>
      <w:r>
        <w:rPr>
          <w:b/>
          <w:spacing w:val="-1"/>
          <w:sz w:val="24"/>
          <w:szCs w:val="24"/>
        </w:rPr>
        <w:t>r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os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:</w:t>
      </w:r>
      <w:r>
        <w:rPr>
          <w:b/>
          <w:spacing w:val="4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 xml:space="preserve">nstallation, </w:t>
      </w:r>
      <w:r w:rsidR="000A4D1E">
        <w:rPr>
          <w:sz w:val="24"/>
          <w:szCs w:val="24"/>
        </w:rPr>
        <w:t xml:space="preserve">and </w:t>
      </w:r>
      <w:r>
        <w:rPr>
          <w:sz w:val="24"/>
          <w:szCs w:val="24"/>
        </w:rPr>
        <w:t>op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on</w:t>
      </w:r>
      <w:r w:rsidR="000A4D1E">
        <w:rPr>
          <w:sz w:val="24"/>
          <w:szCs w:val="24"/>
        </w:rPr>
        <w:t xml:space="preserve"> o</w:t>
      </w:r>
      <w:r>
        <w:rPr>
          <w:sz w:val="24"/>
          <w:szCs w:val="24"/>
        </w:rPr>
        <w:t xml:space="preserve">f </w:t>
      </w:r>
      <w:proofErr w:type="gramStart"/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n</w:t>
      </w:r>
      <w:proofErr w:type="gramEnd"/>
      <w:r>
        <w:rPr>
          <w:spacing w:val="2"/>
          <w:sz w:val="24"/>
          <w:szCs w:val="24"/>
        </w:rPr>
        <w:t xml:space="preserve"> </w:t>
      </w:r>
      <w:r w:rsidR="000A4D1E">
        <w:rPr>
          <w:b/>
          <w:sz w:val="24"/>
          <w:szCs w:val="24"/>
        </w:rPr>
        <w:t>Fast Charging E</w:t>
      </w:r>
      <w:r>
        <w:rPr>
          <w:b/>
          <w:sz w:val="24"/>
          <w:szCs w:val="24"/>
        </w:rPr>
        <w:t>le</w:t>
      </w:r>
      <w:r>
        <w:rPr>
          <w:b/>
          <w:spacing w:val="-1"/>
          <w:sz w:val="24"/>
          <w:szCs w:val="24"/>
        </w:rPr>
        <w:t>c</w:t>
      </w:r>
      <w:r>
        <w:rPr>
          <w:b/>
          <w:spacing w:val="1"/>
          <w:sz w:val="24"/>
          <w:szCs w:val="24"/>
        </w:rPr>
        <w:t>t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 xml:space="preserve">ic </w:t>
      </w:r>
      <w:r>
        <w:rPr>
          <w:b/>
          <w:spacing w:val="-1"/>
          <w:sz w:val="24"/>
          <w:szCs w:val="24"/>
        </w:rPr>
        <w:t>M</w:t>
      </w:r>
      <w:r>
        <w:rPr>
          <w:b/>
          <w:spacing w:val="2"/>
          <w:sz w:val="24"/>
          <w:szCs w:val="24"/>
        </w:rPr>
        <w:t>o</w:t>
      </w:r>
      <w:r>
        <w:rPr>
          <w:b/>
          <w:sz w:val="24"/>
          <w:szCs w:val="24"/>
        </w:rPr>
        <w:t>to</w:t>
      </w:r>
      <w:r>
        <w:rPr>
          <w:b/>
          <w:spacing w:val="-2"/>
          <w:sz w:val="24"/>
          <w:szCs w:val="24"/>
        </w:rPr>
        <w:t>r</w:t>
      </w:r>
      <w:r>
        <w:rPr>
          <w:b/>
          <w:spacing w:val="1"/>
          <w:sz w:val="24"/>
          <w:szCs w:val="24"/>
        </w:rPr>
        <w:t>b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k</w:t>
      </w:r>
      <w:r>
        <w:rPr>
          <w:b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Chargi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 xml:space="preserve">g 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ta</w:t>
      </w:r>
      <w:r>
        <w:rPr>
          <w:b/>
          <w:spacing w:val="-1"/>
          <w:sz w:val="24"/>
          <w:szCs w:val="24"/>
        </w:rPr>
        <w:t>t</w:t>
      </w:r>
      <w:r>
        <w:rPr>
          <w:b/>
          <w:sz w:val="24"/>
          <w:szCs w:val="24"/>
        </w:rPr>
        <w:t>ion</w:t>
      </w:r>
      <w:r>
        <w:rPr>
          <w:b/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 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lat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 inf</w:t>
      </w:r>
      <w:r>
        <w:rPr>
          <w:spacing w:val="1"/>
          <w:sz w:val="24"/>
          <w:szCs w:val="24"/>
        </w:rPr>
        <w:t>ra</w:t>
      </w:r>
      <w:r>
        <w:rPr>
          <w:sz w:val="24"/>
          <w:szCs w:val="24"/>
        </w:rPr>
        <w:t>stru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ture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(in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lud</w:t>
      </w:r>
      <w:r>
        <w:rPr>
          <w:spacing w:val="1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 xml:space="preserve">but 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 xml:space="preserve">ot 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 to ch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3"/>
          <w:sz w:val="24"/>
          <w:szCs w:val="24"/>
        </w:rPr>
        <w:t>g</w:t>
      </w:r>
      <w:r>
        <w:rPr>
          <w:sz w:val="24"/>
          <w:szCs w:val="24"/>
        </w:rPr>
        <w:t>i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u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 xml:space="preserve">ts,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i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a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,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 p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 xml:space="preserve">ment </w:t>
      </w:r>
      <w:r>
        <w:rPr>
          <w:spacing w:val="5"/>
          <w:sz w:val="24"/>
          <w:szCs w:val="24"/>
        </w:rPr>
        <w:t>s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stems).</w:t>
      </w:r>
    </w:p>
    <w:p w14:paraId="7B30C9B0" w14:textId="77777777" w:rsidR="00C50952" w:rsidRDefault="00C50952">
      <w:pPr>
        <w:spacing w:line="200" w:lineRule="exact"/>
      </w:pPr>
    </w:p>
    <w:p w14:paraId="19B66598" w14:textId="77777777" w:rsidR="00C50952" w:rsidRDefault="00C50952">
      <w:pPr>
        <w:spacing w:line="200" w:lineRule="exact"/>
      </w:pPr>
    </w:p>
    <w:p w14:paraId="0564270E" w14:textId="77777777" w:rsidR="00C50952" w:rsidRDefault="00C50952">
      <w:pPr>
        <w:spacing w:line="200" w:lineRule="exact"/>
      </w:pPr>
    </w:p>
    <w:p w14:paraId="6E3AE55A" w14:textId="77777777" w:rsidR="00C50952" w:rsidRDefault="00C50952">
      <w:pPr>
        <w:spacing w:before="18" w:line="200" w:lineRule="exact"/>
      </w:pPr>
    </w:p>
    <w:p w14:paraId="647DA069" w14:textId="77777777" w:rsidR="00C50952" w:rsidRDefault="00000000">
      <w:pPr>
        <w:spacing w:before="26"/>
        <w:ind w:left="1800"/>
        <w:rPr>
          <w:sz w:val="27"/>
          <w:szCs w:val="27"/>
        </w:rPr>
      </w:pPr>
      <w:r>
        <w:rPr>
          <w:b/>
          <w:spacing w:val="1"/>
          <w:sz w:val="27"/>
          <w:szCs w:val="27"/>
        </w:rPr>
        <w:t>2</w:t>
      </w:r>
      <w:r>
        <w:rPr>
          <w:b/>
          <w:sz w:val="27"/>
          <w:szCs w:val="27"/>
        </w:rPr>
        <w:t>.</w:t>
      </w:r>
      <w:r>
        <w:rPr>
          <w:b/>
          <w:spacing w:val="-1"/>
          <w:sz w:val="27"/>
          <w:szCs w:val="27"/>
        </w:rPr>
        <w:t xml:space="preserve"> T</w:t>
      </w:r>
      <w:r>
        <w:rPr>
          <w:b/>
          <w:sz w:val="27"/>
          <w:szCs w:val="27"/>
        </w:rPr>
        <w:t>e</w:t>
      </w:r>
      <w:r>
        <w:rPr>
          <w:b/>
          <w:spacing w:val="-3"/>
          <w:sz w:val="27"/>
          <w:szCs w:val="27"/>
        </w:rPr>
        <w:t>r</w:t>
      </w:r>
      <w:r>
        <w:rPr>
          <w:b/>
          <w:sz w:val="27"/>
          <w:szCs w:val="27"/>
        </w:rPr>
        <w:t>m</w:t>
      </w:r>
    </w:p>
    <w:p w14:paraId="427FB995" w14:textId="77777777" w:rsidR="00C50952" w:rsidRDefault="00C50952">
      <w:pPr>
        <w:spacing w:before="17" w:line="240" w:lineRule="exact"/>
        <w:rPr>
          <w:sz w:val="24"/>
          <w:szCs w:val="24"/>
        </w:rPr>
      </w:pPr>
    </w:p>
    <w:p w14:paraId="38FF5003" w14:textId="4D529492" w:rsidR="00C50952" w:rsidRDefault="00000000">
      <w:pPr>
        <w:ind w:left="2160"/>
        <w:rPr>
          <w:sz w:val="24"/>
          <w:szCs w:val="24"/>
        </w:rPr>
      </w:pPr>
      <w:r>
        <w:rPr>
          <w:rFonts w:ascii="Segoe Fluent Icons" w:eastAsia="Segoe Fluent Icons" w:hAnsi="Segoe Fluent Icons" w:cs="Segoe Fluent Icons"/>
          <w:w w:val="45"/>
        </w:rPr>
        <w:t xml:space="preserve">         </w:t>
      </w:r>
      <w:r>
        <w:rPr>
          <w:rFonts w:ascii="Segoe Fluent Icons" w:eastAsia="Segoe Fluent Icons" w:hAnsi="Segoe Fluent Icons" w:cs="Segoe Fluent Icons"/>
          <w:spacing w:val="5"/>
          <w:w w:val="45"/>
        </w:rPr>
        <w:t xml:space="preserve"> 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ta</w:t>
      </w:r>
      <w:r>
        <w:rPr>
          <w:b/>
          <w:spacing w:val="-2"/>
          <w:sz w:val="24"/>
          <w:szCs w:val="24"/>
        </w:rPr>
        <w:t>r</w:t>
      </w:r>
      <w:r>
        <w:rPr>
          <w:b/>
          <w:sz w:val="24"/>
          <w:szCs w:val="24"/>
        </w:rPr>
        <w:t xml:space="preserve">t </w:t>
      </w:r>
      <w:r>
        <w:rPr>
          <w:b/>
          <w:spacing w:val="-1"/>
          <w:sz w:val="24"/>
          <w:szCs w:val="24"/>
        </w:rPr>
        <w:t>D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t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 xml:space="preserve">: </w:t>
      </w:r>
    </w:p>
    <w:p w14:paraId="35AD567C" w14:textId="741A70B7" w:rsidR="00C50952" w:rsidRDefault="00000000">
      <w:pPr>
        <w:spacing w:line="260" w:lineRule="exact"/>
        <w:ind w:left="2160"/>
        <w:rPr>
          <w:sz w:val="24"/>
          <w:szCs w:val="24"/>
        </w:rPr>
      </w:pPr>
      <w:r>
        <w:rPr>
          <w:rFonts w:ascii="Segoe Fluent Icons" w:eastAsia="Segoe Fluent Icons" w:hAnsi="Segoe Fluent Icons" w:cs="Segoe Fluent Icons"/>
          <w:w w:val="45"/>
        </w:rPr>
        <w:t xml:space="preserve">         </w:t>
      </w:r>
      <w:r>
        <w:rPr>
          <w:rFonts w:ascii="Segoe Fluent Icons" w:eastAsia="Segoe Fluent Icons" w:hAnsi="Segoe Fluent Icons" w:cs="Segoe Fluent Icons"/>
          <w:spacing w:val="5"/>
          <w:w w:val="45"/>
        </w:rPr>
        <w:t xml:space="preserve"> </w:t>
      </w:r>
      <w:r>
        <w:rPr>
          <w:b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d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Da</w:t>
      </w:r>
      <w:r>
        <w:rPr>
          <w:b/>
          <w:spacing w:val="-1"/>
          <w:sz w:val="24"/>
          <w:szCs w:val="24"/>
        </w:rPr>
        <w:t>te</w:t>
      </w:r>
      <w:r>
        <w:rPr>
          <w:b/>
          <w:sz w:val="24"/>
          <w:szCs w:val="24"/>
        </w:rPr>
        <w:t xml:space="preserve">: </w:t>
      </w:r>
    </w:p>
    <w:p w14:paraId="55DBB341" w14:textId="77777777" w:rsidR="00C50952" w:rsidRDefault="00000000">
      <w:pPr>
        <w:ind w:left="2160"/>
        <w:rPr>
          <w:sz w:val="24"/>
          <w:szCs w:val="24"/>
        </w:rPr>
      </w:pPr>
      <w:r>
        <w:rPr>
          <w:rFonts w:ascii="Segoe Fluent Icons" w:eastAsia="Segoe Fluent Icons" w:hAnsi="Segoe Fluent Icons" w:cs="Segoe Fluent Icons"/>
          <w:w w:val="45"/>
        </w:rPr>
        <w:t xml:space="preserve">         </w:t>
      </w:r>
      <w:r>
        <w:rPr>
          <w:rFonts w:ascii="Segoe Fluent Icons" w:eastAsia="Segoe Fluent Icons" w:hAnsi="Segoe Fluent Icons" w:cs="Segoe Fluent Icons"/>
          <w:spacing w:val="5"/>
          <w:w w:val="45"/>
        </w:rPr>
        <w:t xml:space="preserve"> 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 xml:space="preserve">tion to </w:t>
      </w:r>
      <w:r>
        <w:rPr>
          <w:b/>
          <w:spacing w:val="-1"/>
          <w:sz w:val="24"/>
          <w:szCs w:val="24"/>
        </w:rPr>
        <w:t>Re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2"/>
          <w:sz w:val="24"/>
          <w:szCs w:val="24"/>
        </w:rPr>
        <w:t>w</w:t>
      </w:r>
      <w:r>
        <w:rPr>
          <w:b/>
          <w:sz w:val="24"/>
          <w:szCs w:val="24"/>
        </w:rPr>
        <w:t>:</w:t>
      </w:r>
      <w:r>
        <w:rPr>
          <w:b/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</w:p>
    <w:p w14:paraId="6878A724" w14:textId="77777777" w:rsidR="00C50952" w:rsidRDefault="00000000">
      <w:pPr>
        <w:ind w:left="2520" w:right="2041"/>
        <w:rPr>
          <w:sz w:val="24"/>
          <w:szCs w:val="24"/>
        </w:rPr>
        <w:sectPr w:rsidR="00C50952">
          <w:headerReference w:type="default" r:id="rId9"/>
          <w:footerReference w:type="default" r:id="rId10"/>
          <w:type w:val="continuous"/>
          <w:pgSz w:w="12240" w:h="15840"/>
          <w:pgMar w:top="1840" w:right="0" w:bottom="280" w:left="0" w:header="931" w:footer="656" w:gutter="0"/>
          <w:cols w:space="720"/>
        </w:sectPr>
      </w:pPr>
      <w:r>
        <w:rPr>
          <w:sz w:val="24"/>
          <w:szCs w:val="24"/>
        </w:rPr>
        <w:t>The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nt shall pro</w:t>
      </w:r>
      <w:r>
        <w:rPr>
          <w:spacing w:val="-1"/>
          <w:sz w:val="24"/>
          <w:szCs w:val="24"/>
        </w:rPr>
        <w:t>v</w:t>
      </w:r>
      <w:r>
        <w:rPr>
          <w:sz w:val="24"/>
          <w:szCs w:val="24"/>
        </w:rPr>
        <w:t>i</w:t>
      </w:r>
      <w:r>
        <w:rPr>
          <w:spacing w:val="3"/>
          <w:sz w:val="24"/>
          <w:szCs w:val="24"/>
        </w:rPr>
        <w:t>d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ten notice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to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he</w:t>
      </w:r>
      <w:r>
        <w:rPr>
          <w:spacing w:val="1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 xml:space="preserve">dlord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 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ea</w:t>
      </w:r>
      <w:r>
        <w:rPr>
          <w:sz w:val="24"/>
          <w:szCs w:val="24"/>
        </w:rPr>
        <w:t>st 30 d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s pr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 xml:space="preserve">or to the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nd of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the l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m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if th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y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 xml:space="preserve">wish to 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w.</w:t>
      </w:r>
    </w:p>
    <w:p w14:paraId="77B10ACF" w14:textId="77777777" w:rsidR="00C50952" w:rsidRDefault="00000000">
      <w:pPr>
        <w:spacing w:before="9" w:line="120" w:lineRule="exact"/>
        <w:rPr>
          <w:sz w:val="12"/>
          <w:szCs w:val="12"/>
        </w:rPr>
      </w:pPr>
      <w:r>
        <w:lastRenderedPageBreak/>
        <w:pict w14:anchorId="4D48F54B">
          <v:shape id="_x0000_s2152" type="#_x0000_t202" style="position:absolute;margin-left:.05pt;margin-top:749.2pt;width:611.95pt;height:42.8pt;z-index:-251662336;mso-position-horizontal-relative:page;mso-position-vertical-relative:page" filled="f" stroked="f">
            <v:textbox inset="0,0,0,0">
              <w:txbxContent>
                <w:p w14:paraId="50B009B6" w14:textId="77777777" w:rsidR="00C50952" w:rsidRDefault="00C50952">
                  <w:pPr>
                    <w:spacing w:before="6" w:line="260" w:lineRule="exact"/>
                    <w:rPr>
                      <w:sz w:val="26"/>
                      <w:szCs w:val="26"/>
                    </w:rPr>
                  </w:pPr>
                </w:p>
                <w:p w14:paraId="0C715EAA" w14:textId="77777777" w:rsidR="00C50952" w:rsidRDefault="00000000">
                  <w:pPr>
                    <w:ind w:left="6104" w:right="5965"/>
                    <w:jc w:val="center"/>
                  </w:pPr>
                  <w:r>
                    <w:rPr>
                      <w:w w:val="99"/>
                    </w:rPr>
                    <w:t>2</w:t>
                  </w:r>
                </w:p>
              </w:txbxContent>
            </v:textbox>
            <w10:wrap anchorx="page" anchory="page"/>
          </v:shape>
        </w:pict>
      </w:r>
    </w:p>
    <w:p w14:paraId="5DF89544" w14:textId="77777777" w:rsidR="00C50952" w:rsidRDefault="00C50952">
      <w:pPr>
        <w:spacing w:line="200" w:lineRule="exact"/>
      </w:pPr>
    </w:p>
    <w:p w14:paraId="24834B77" w14:textId="77777777" w:rsidR="00C50952" w:rsidRDefault="00C50952">
      <w:pPr>
        <w:spacing w:line="200" w:lineRule="exact"/>
      </w:pPr>
    </w:p>
    <w:p w14:paraId="5BF2CE13" w14:textId="77777777" w:rsidR="00C50952" w:rsidRDefault="00C50952">
      <w:pPr>
        <w:spacing w:line="200" w:lineRule="exact"/>
      </w:pPr>
    </w:p>
    <w:p w14:paraId="0CD89170" w14:textId="77777777" w:rsidR="00C50952" w:rsidRDefault="00C50952">
      <w:pPr>
        <w:spacing w:line="200" w:lineRule="exact"/>
      </w:pPr>
    </w:p>
    <w:p w14:paraId="6B5023B1" w14:textId="77777777" w:rsidR="00C50952" w:rsidRDefault="00C50952">
      <w:pPr>
        <w:spacing w:line="200" w:lineRule="exact"/>
      </w:pPr>
    </w:p>
    <w:p w14:paraId="7C762B5E" w14:textId="77777777" w:rsidR="00C50952" w:rsidRDefault="00C50952">
      <w:pPr>
        <w:spacing w:line="200" w:lineRule="exact"/>
      </w:pPr>
    </w:p>
    <w:p w14:paraId="5C6AAEE8" w14:textId="77777777" w:rsidR="00C50952" w:rsidRDefault="00C50952">
      <w:pPr>
        <w:spacing w:line="200" w:lineRule="exact"/>
      </w:pPr>
    </w:p>
    <w:p w14:paraId="03C4DA91" w14:textId="77777777" w:rsidR="00C50952" w:rsidRDefault="00000000">
      <w:pPr>
        <w:spacing w:before="26"/>
        <w:ind w:left="1800"/>
        <w:rPr>
          <w:sz w:val="27"/>
          <w:szCs w:val="27"/>
        </w:rPr>
      </w:pPr>
      <w:r>
        <w:pict w14:anchorId="02F727F9">
          <v:group id="_x0000_s2138" style="position:absolute;left:0;text-align:left;margin-left:89.05pt;margin-top:-17.1pt;width:433.9pt;height:1.9pt;z-index:-251661312;mso-position-horizontal-relative:page" coordorigin="1781,-342" coordsize="8678,38">
            <v:shape id="_x0000_s2151" style="position:absolute;left:1800;top:-323;width:8640;height:0" coordorigin="1800,-323" coordsize="8640,0" path="m1800,-323r8640,e" filled="f" strokecolor="#9f9f9f" strokeweight="1.9pt">
              <v:path arrowok="t"/>
            </v:shape>
            <v:shape id="_x0000_s2150" style="position:absolute;left:1800;top:-339;width:5;height:0" coordorigin="1800,-339" coordsize="5,0" path="m1800,-339r5,e" filled="f" strokecolor="#9f9f9f" strokeweight=".34pt">
              <v:path arrowok="t"/>
            </v:shape>
            <v:shape id="_x0000_s2149" style="position:absolute;left:1800;top:-339;width:5;height:0" coordorigin="1800,-339" coordsize="5,0" path="m1800,-339r5,e" filled="f" strokecolor="#9f9f9f" strokeweight=".34pt">
              <v:path arrowok="t"/>
            </v:shape>
            <v:shape id="_x0000_s2148" style="position:absolute;left:1805;top:-339;width:8632;height:0" coordorigin="1805,-339" coordsize="8632,0" path="m1805,-339r8632,e" filled="f" strokecolor="#9f9f9f" strokeweight=".34pt">
              <v:path arrowok="t"/>
            </v:shape>
            <v:shape id="_x0000_s2147" style="position:absolute;left:10437;top:-339;width:5;height:0" coordorigin="10437,-339" coordsize="5,0" path="m10437,-339r5,e" filled="f" strokecolor="#e2e2e2" strokeweight=".34pt">
              <v:path arrowok="t"/>
            </v:shape>
            <v:shape id="_x0000_s2146" style="position:absolute;left:10437;top:-339;width:5;height:0" coordorigin="10437,-339" coordsize="5,0" path="m10437,-339r5,e" filled="f" strokecolor="#9f9f9f" strokeweight=".34pt">
              <v:path arrowok="t"/>
            </v:shape>
            <v:shape id="_x0000_s2145" style="position:absolute;left:1800;top:-323;width:5;height:0" coordorigin="1800,-323" coordsize="5,0" path="m1800,-323r5,e" filled="f" strokecolor="#9f9f9f" strokeweight="1.42pt">
              <v:path arrowok="t"/>
            </v:shape>
            <v:shape id="_x0000_s2144" style="position:absolute;left:10437;top:-323;width:5;height:0" coordorigin="10437,-323" coordsize="5,0" path="m10437,-323r5,e" filled="f" strokecolor="#e2e2e2" strokeweight="1.42pt">
              <v:path arrowok="t"/>
            </v:shape>
            <v:shape id="_x0000_s2143" style="position:absolute;left:1800;top:-308;width:5;height:0" coordorigin="1800,-308" coordsize="5,0" path="m1800,-308r5,e" filled="f" strokecolor="#9f9f9f" strokeweight=".34pt">
              <v:path arrowok="t"/>
            </v:shape>
            <v:shape id="_x0000_s2142" style="position:absolute;left:1800;top:-308;width:5;height:0" coordorigin="1800,-308" coordsize="5,0" path="m1800,-308r5,e" filled="f" strokecolor="#e2e2e2" strokeweight=".34pt">
              <v:path arrowok="t"/>
            </v:shape>
            <v:shape id="_x0000_s2141" style="position:absolute;left:1805;top:-308;width:8632;height:0" coordorigin="1805,-308" coordsize="8632,0" path="m1805,-308r8632,e" filled="f" strokecolor="#e2e2e2" strokeweight=".34pt">
              <v:path arrowok="t"/>
            </v:shape>
            <v:shape id="_x0000_s2140" style="position:absolute;left:10437;top:-308;width:5;height:0" coordorigin="10437,-308" coordsize="5,0" path="m10437,-308r5,e" filled="f" strokecolor="#e2e2e2" strokeweight=".34pt">
              <v:path arrowok="t"/>
            </v:shape>
            <v:shape id="_x0000_s2139" style="position:absolute;left:10437;top:-308;width:5;height:0" coordorigin="10437,-308" coordsize="5,0" path="m10437,-308r5,e" filled="f" strokecolor="#e2e2e2" strokeweight=".34pt">
              <v:path arrowok="t"/>
            </v:shape>
            <w10:wrap anchorx="page"/>
          </v:group>
        </w:pict>
      </w:r>
      <w:r>
        <w:rPr>
          <w:b/>
          <w:spacing w:val="1"/>
          <w:sz w:val="27"/>
          <w:szCs w:val="27"/>
        </w:rPr>
        <w:t>3</w:t>
      </w:r>
      <w:r>
        <w:rPr>
          <w:b/>
          <w:sz w:val="27"/>
          <w:szCs w:val="27"/>
        </w:rPr>
        <w:t>.</w:t>
      </w:r>
      <w:r>
        <w:rPr>
          <w:b/>
          <w:spacing w:val="-1"/>
          <w:sz w:val="27"/>
          <w:szCs w:val="27"/>
        </w:rPr>
        <w:t xml:space="preserve"> </w:t>
      </w:r>
      <w:r>
        <w:rPr>
          <w:b/>
          <w:spacing w:val="1"/>
          <w:sz w:val="27"/>
          <w:szCs w:val="27"/>
        </w:rPr>
        <w:t>R</w:t>
      </w:r>
      <w:r>
        <w:rPr>
          <w:b/>
          <w:spacing w:val="-3"/>
          <w:sz w:val="27"/>
          <w:szCs w:val="27"/>
        </w:rPr>
        <w:t>e</w:t>
      </w:r>
      <w:r>
        <w:rPr>
          <w:b/>
          <w:sz w:val="27"/>
          <w:szCs w:val="27"/>
        </w:rPr>
        <w:t>nt</w:t>
      </w:r>
    </w:p>
    <w:p w14:paraId="3201AFD0" w14:textId="77777777" w:rsidR="00C50952" w:rsidRDefault="00C50952">
      <w:pPr>
        <w:spacing w:before="14" w:line="260" w:lineRule="exact"/>
        <w:rPr>
          <w:sz w:val="26"/>
          <w:szCs w:val="26"/>
        </w:rPr>
      </w:pPr>
    </w:p>
    <w:p w14:paraId="05C28ED1" w14:textId="310DCF9E" w:rsidR="00C50952" w:rsidRDefault="00000000">
      <w:pPr>
        <w:ind w:left="2160"/>
        <w:rPr>
          <w:sz w:val="24"/>
          <w:szCs w:val="24"/>
        </w:rPr>
      </w:pPr>
      <w:r>
        <w:rPr>
          <w:rFonts w:ascii="Segoe Fluent Icons" w:eastAsia="Segoe Fluent Icons" w:hAnsi="Segoe Fluent Icons" w:cs="Segoe Fluent Icons"/>
          <w:w w:val="45"/>
        </w:rPr>
        <w:t xml:space="preserve">         </w:t>
      </w:r>
      <w:r>
        <w:rPr>
          <w:rFonts w:ascii="Segoe Fluent Icons" w:eastAsia="Segoe Fluent Icons" w:hAnsi="Segoe Fluent Icons" w:cs="Segoe Fluent Icons"/>
          <w:spacing w:val="5"/>
          <w:w w:val="45"/>
        </w:rPr>
        <w:t xml:space="preserve"> </w:t>
      </w:r>
      <w:r>
        <w:rPr>
          <w:sz w:val="24"/>
          <w:szCs w:val="24"/>
        </w:rPr>
        <w:t>Month</w:t>
      </w:r>
      <w:r>
        <w:rPr>
          <w:spacing w:val="3"/>
          <w:sz w:val="24"/>
          <w:szCs w:val="24"/>
        </w:rPr>
        <w:t>l</w:t>
      </w:r>
      <w:r>
        <w:rPr>
          <w:sz w:val="24"/>
          <w:szCs w:val="24"/>
        </w:rPr>
        <w:t>y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nt: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 5,0</w:t>
      </w:r>
      <w:r>
        <w:rPr>
          <w:spacing w:val="2"/>
          <w:sz w:val="24"/>
          <w:szCs w:val="24"/>
        </w:rPr>
        <w:t>0</w:t>
      </w:r>
      <w:r>
        <w:rPr>
          <w:sz w:val="24"/>
          <w:szCs w:val="24"/>
        </w:rPr>
        <w:t xml:space="preserve">0 with a </w:t>
      </w:r>
      <w:r w:rsidR="000A4D1E">
        <w:rPr>
          <w:sz w:val="24"/>
          <w:szCs w:val="24"/>
        </w:rPr>
        <w:t>revenue share model of 1 KES/</w:t>
      </w:r>
      <w:proofErr w:type="spellStart"/>
      <w:r w:rsidR="000A4D1E">
        <w:rPr>
          <w:sz w:val="24"/>
          <w:szCs w:val="24"/>
        </w:rPr>
        <w:t>KWh</w:t>
      </w:r>
      <w:proofErr w:type="spellEnd"/>
      <w:r w:rsidR="000A4D1E">
        <w:rPr>
          <w:sz w:val="24"/>
          <w:szCs w:val="24"/>
        </w:rPr>
        <w:t xml:space="preserve"> consumed</w:t>
      </w:r>
    </w:p>
    <w:p w14:paraId="13ED89A6" w14:textId="77777777" w:rsidR="00C50952" w:rsidRDefault="00000000">
      <w:pPr>
        <w:spacing w:line="260" w:lineRule="exact"/>
        <w:ind w:left="2160"/>
        <w:rPr>
          <w:sz w:val="24"/>
          <w:szCs w:val="24"/>
        </w:rPr>
      </w:pPr>
      <w:r>
        <w:rPr>
          <w:rFonts w:ascii="Segoe Fluent Icons" w:eastAsia="Segoe Fluent Icons" w:hAnsi="Segoe Fluent Icons" w:cs="Segoe Fluent Icons"/>
          <w:w w:val="45"/>
        </w:rPr>
        <w:t xml:space="preserve">         </w:t>
      </w:r>
      <w:r>
        <w:rPr>
          <w:rFonts w:ascii="Segoe Fluent Icons" w:eastAsia="Segoe Fluent Icons" w:hAnsi="Segoe Fluent Icons" w:cs="Segoe Fluent Icons"/>
          <w:spacing w:val="5"/>
          <w:w w:val="45"/>
        </w:rPr>
        <w:t xml:space="preserve"> </w:t>
      </w:r>
      <w:r>
        <w:rPr>
          <w:sz w:val="24"/>
          <w:szCs w:val="24"/>
        </w:rPr>
        <w:t>Due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te: On 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r b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f</w:t>
      </w:r>
      <w:r>
        <w:rPr>
          <w:spacing w:val="1"/>
          <w:sz w:val="24"/>
          <w:szCs w:val="24"/>
        </w:rPr>
        <w:t>o</w:t>
      </w:r>
      <w:r>
        <w:rPr>
          <w:sz w:val="24"/>
          <w:szCs w:val="24"/>
        </w:rPr>
        <w:t>re</w:t>
      </w:r>
      <w:r>
        <w:rPr>
          <w:spacing w:val="-2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he</w:t>
      </w:r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5</w:t>
      </w:r>
      <w:proofErr w:type="spellStart"/>
      <w:r>
        <w:rPr>
          <w:spacing w:val="1"/>
          <w:position w:val="9"/>
          <w:sz w:val="16"/>
          <w:szCs w:val="16"/>
        </w:rPr>
        <w:t>t</w:t>
      </w:r>
      <w:r>
        <w:rPr>
          <w:position w:val="9"/>
          <w:sz w:val="16"/>
          <w:szCs w:val="16"/>
        </w:rPr>
        <w:t>h</w:t>
      </w:r>
      <w:proofErr w:type="spellEnd"/>
      <w:r>
        <w:rPr>
          <w:position w:val="9"/>
          <w:sz w:val="16"/>
          <w:szCs w:val="16"/>
        </w:rPr>
        <w:t xml:space="preserve">  </w:t>
      </w:r>
      <w:r>
        <w:rPr>
          <w:spacing w:val="1"/>
          <w:position w:val="9"/>
          <w:sz w:val="16"/>
          <w:szCs w:val="16"/>
        </w:rPr>
        <w:t xml:space="preserve"> 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y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of e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h mon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</w:t>
      </w:r>
    </w:p>
    <w:p w14:paraId="1AC64EBE" w14:textId="77777777" w:rsidR="00C50952" w:rsidRDefault="00000000">
      <w:pPr>
        <w:spacing w:line="260" w:lineRule="exact"/>
        <w:ind w:left="2160"/>
        <w:rPr>
          <w:sz w:val="24"/>
          <w:szCs w:val="24"/>
        </w:rPr>
      </w:pPr>
      <w:r>
        <w:pict w14:anchorId="5EC53A3F">
          <v:group id="_x0000_s2124" style="position:absolute;left:0;text-align:left;margin-left:89.05pt;margin-top:37.4pt;width:433.9pt;height:1.95pt;z-index:-251660288;mso-position-horizontal-relative:page" coordorigin="1781,748" coordsize="8678,39">
            <v:shape id="_x0000_s2137" style="position:absolute;left:1800;top:767;width:8640;height:0" coordorigin="1800,767" coordsize="8640,0" path="m1800,767r8640,e" filled="f" strokecolor="#9f9f9f" strokeweight="1.9pt">
              <v:path arrowok="t"/>
            </v:shape>
            <v:shape id="_x0000_s2136" style="position:absolute;left:1800;top:753;width:5;height:0" coordorigin="1800,753" coordsize="5,0" path="m1800,753r5,e" filled="f" strokecolor="#9f9f9f" strokeweight=".34pt">
              <v:path arrowok="t"/>
            </v:shape>
            <v:shape id="_x0000_s2135" style="position:absolute;left:1800;top:753;width:5;height:0" coordorigin="1800,753" coordsize="5,0" path="m1800,753r5,e" filled="f" strokecolor="#9f9f9f" strokeweight=".34pt">
              <v:path arrowok="t"/>
            </v:shape>
            <v:shape id="_x0000_s2134" style="position:absolute;left:1805;top:753;width:8632;height:0" coordorigin="1805,753" coordsize="8632,0" path="m1805,753r8632,e" filled="f" strokecolor="#9f9f9f" strokeweight=".34pt">
              <v:path arrowok="t"/>
            </v:shape>
            <v:shape id="_x0000_s2133" style="position:absolute;left:10437;top:753;width:5;height:0" coordorigin="10437,753" coordsize="5,0" path="m10437,753r5,e" filled="f" strokecolor="#e2e2e2" strokeweight=".34pt">
              <v:path arrowok="t"/>
            </v:shape>
            <v:shape id="_x0000_s2132" style="position:absolute;left:10437;top:753;width:5;height:0" coordorigin="10437,753" coordsize="5,0" path="m10437,753r5,e" filled="f" strokecolor="#9f9f9f" strokeweight=".34pt">
              <v:path arrowok="t"/>
            </v:shape>
            <v:shape id="_x0000_s2131" style="position:absolute;left:1800;top:768;width:5;height:0" coordorigin="1800,768" coordsize="5,0" path="m1800,768r5,e" filled="f" strokecolor="#9f9f9f" strokeweight="1.42pt">
              <v:path arrowok="t"/>
            </v:shape>
            <v:shape id="_x0000_s2130" style="position:absolute;left:10437;top:768;width:5;height:0" coordorigin="10437,768" coordsize="5,0" path="m10437,768r5,e" filled="f" strokecolor="#e2e2e2" strokeweight="1.42pt">
              <v:path arrowok="t"/>
            </v:shape>
            <v:shape id="_x0000_s2129" style="position:absolute;left:1800;top:784;width:5;height:0" coordorigin="1800,784" coordsize="5,0" path="m1800,784r5,e" filled="f" strokecolor="#9f9f9f" strokeweight=".34pt">
              <v:path arrowok="t"/>
            </v:shape>
            <v:shape id="_x0000_s2128" style="position:absolute;left:1800;top:784;width:5;height:0" coordorigin="1800,784" coordsize="5,0" path="m1800,784r5,e" filled="f" strokecolor="#e2e2e2" strokeweight=".34pt">
              <v:path arrowok="t"/>
            </v:shape>
            <v:shape id="_x0000_s2127" style="position:absolute;left:1805;top:784;width:8632;height:0" coordorigin="1805,784" coordsize="8632,0" path="m1805,784r8632,e" filled="f" strokecolor="#e2e2e2" strokeweight=".34pt">
              <v:path arrowok="t"/>
            </v:shape>
            <v:shape id="_x0000_s2126" style="position:absolute;left:10437;top:784;width:5;height:0" coordorigin="10437,784" coordsize="5,0" path="m10437,784r5,e" filled="f" strokecolor="#e2e2e2" strokeweight=".34pt">
              <v:path arrowok="t"/>
            </v:shape>
            <v:shape id="_x0000_s2125" style="position:absolute;left:10437;top:784;width:5;height:0" coordorigin="10437,784" coordsize="5,0" path="m10437,784r5,e" filled="f" strokecolor="#e2e2e2" strokeweight=".34pt">
              <v:path arrowok="t"/>
            </v:shape>
            <w10:wrap anchorx="page"/>
          </v:group>
        </w:pict>
      </w:r>
      <w:r>
        <w:rPr>
          <w:rFonts w:ascii="Segoe Fluent Icons" w:eastAsia="Segoe Fluent Icons" w:hAnsi="Segoe Fluent Icons" w:cs="Segoe Fluent Icons"/>
          <w:w w:val="45"/>
          <w:position w:val="-1"/>
        </w:rPr>
        <w:t xml:space="preserve">         </w:t>
      </w:r>
      <w:r>
        <w:rPr>
          <w:rFonts w:ascii="Segoe Fluent Icons" w:eastAsia="Segoe Fluent Icons" w:hAnsi="Segoe Fluent Icons" w:cs="Segoe Fluent Icons"/>
          <w:spacing w:val="5"/>
          <w:w w:val="45"/>
          <w:position w:val="-1"/>
        </w:rPr>
        <w:t xml:space="preserve"> </w:t>
      </w:r>
      <w:r>
        <w:rPr>
          <w:position w:val="-1"/>
          <w:sz w:val="24"/>
          <w:szCs w:val="24"/>
        </w:rPr>
        <w:t>M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thod of P</w:t>
      </w:r>
      <w:r>
        <w:rPr>
          <w:spacing w:val="1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y</w:t>
      </w:r>
      <w:r>
        <w:rPr>
          <w:spacing w:val="3"/>
          <w:position w:val="-1"/>
          <w:sz w:val="24"/>
          <w:szCs w:val="24"/>
        </w:rPr>
        <w:t>m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nt: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Dir</w:t>
      </w:r>
      <w:r>
        <w:rPr>
          <w:spacing w:val="-2"/>
          <w:position w:val="-1"/>
          <w:sz w:val="24"/>
          <w:szCs w:val="24"/>
        </w:rPr>
        <w:t>e</w:t>
      </w:r>
      <w:r>
        <w:rPr>
          <w:spacing w:val="-1"/>
          <w:position w:val="-1"/>
          <w:sz w:val="24"/>
          <w:szCs w:val="24"/>
        </w:rPr>
        <w:t>c</w:t>
      </w:r>
      <w:r>
        <w:rPr>
          <w:position w:val="-1"/>
          <w:sz w:val="24"/>
          <w:szCs w:val="24"/>
        </w:rPr>
        <w:t>t bank d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posit</w:t>
      </w:r>
    </w:p>
    <w:p w14:paraId="44C793A8" w14:textId="77777777" w:rsidR="00C50952" w:rsidRDefault="00C50952">
      <w:pPr>
        <w:spacing w:line="200" w:lineRule="exact"/>
      </w:pPr>
    </w:p>
    <w:p w14:paraId="37787C8F" w14:textId="77777777" w:rsidR="00C50952" w:rsidRDefault="00C50952">
      <w:pPr>
        <w:spacing w:line="200" w:lineRule="exact"/>
      </w:pPr>
    </w:p>
    <w:p w14:paraId="244F3C56" w14:textId="77777777" w:rsidR="00C50952" w:rsidRDefault="00C50952">
      <w:pPr>
        <w:spacing w:line="200" w:lineRule="exact"/>
      </w:pPr>
    </w:p>
    <w:p w14:paraId="0ECA8689" w14:textId="77777777" w:rsidR="00C50952" w:rsidRDefault="00C50952">
      <w:pPr>
        <w:spacing w:line="220" w:lineRule="exact"/>
        <w:rPr>
          <w:sz w:val="22"/>
          <w:szCs w:val="22"/>
        </w:rPr>
      </w:pPr>
    </w:p>
    <w:p w14:paraId="0A9800B4" w14:textId="77777777" w:rsidR="00C50952" w:rsidRDefault="00000000">
      <w:pPr>
        <w:spacing w:before="26"/>
        <w:ind w:left="1800"/>
        <w:rPr>
          <w:sz w:val="27"/>
          <w:szCs w:val="27"/>
        </w:rPr>
      </w:pPr>
      <w:r>
        <w:rPr>
          <w:b/>
          <w:spacing w:val="1"/>
          <w:sz w:val="27"/>
          <w:szCs w:val="27"/>
        </w:rPr>
        <w:t>4</w:t>
      </w:r>
      <w:r>
        <w:rPr>
          <w:b/>
          <w:sz w:val="27"/>
          <w:szCs w:val="27"/>
        </w:rPr>
        <w:t>.</w:t>
      </w:r>
      <w:r>
        <w:rPr>
          <w:b/>
          <w:spacing w:val="-1"/>
          <w:sz w:val="27"/>
          <w:szCs w:val="27"/>
        </w:rPr>
        <w:t xml:space="preserve"> U</w:t>
      </w:r>
      <w:r>
        <w:rPr>
          <w:b/>
          <w:spacing w:val="1"/>
          <w:sz w:val="27"/>
          <w:szCs w:val="27"/>
        </w:rPr>
        <w:t>t</w:t>
      </w:r>
      <w:r>
        <w:rPr>
          <w:b/>
          <w:spacing w:val="-1"/>
          <w:sz w:val="27"/>
          <w:szCs w:val="27"/>
        </w:rPr>
        <w:t>ili</w:t>
      </w:r>
      <w:r>
        <w:rPr>
          <w:b/>
          <w:spacing w:val="1"/>
          <w:sz w:val="27"/>
          <w:szCs w:val="27"/>
        </w:rPr>
        <w:t>t</w:t>
      </w:r>
      <w:r>
        <w:rPr>
          <w:b/>
          <w:spacing w:val="-1"/>
          <w:sz w:val="27"/>
          <w:szCs w:val="27"/>
        </w:rPr>
        <w:t>i</w:t>
      </w:r>
      <w:r>
        <w:rPr>
          <w:b/>
          <w:sz w:val="27"/>
          <w:szCs w:val="27"/>
        </w:rPr>
        <w:t xml:space="preserve">es </w:t>
      </w:r>
      <w:r>
        <w:rPr>
          <w:b/>
          <w:spacing w:val="-1"/>
          <w:sz w:val="27"/>
          <w:szCs w:val="27"/>
        </w:rPr>
        <w:t>a</w:t>
      </w:r>
      <w:r>
        <w:rPr>
          <w:b/>
          <w:sz w:val="27"/>
          <w:szCs w:val="27"/>
        </w:rPr>
        <w:t>nd</w:t>
      </w:r>
      <w:r>
        <w:rPr>
          <w:b/>
          <w:spacing w:val="1"/>
          <w:sz w:val="27"/>
          <w:szCs w:val="27"/>
        </w:rPr>
        <w:t xml:space="preserve"> </w:t>
      </w:r>
      <w:r>
        <w:rPr>
          <w:b/>
          <w:spacing w:val="-3"/>
          <w:sz w:val="27"/>
          <w:szCs w:val="27"/>
        </w:rPr>
        <w:t>O</w:t>
      </w:r>
      <w:r>
        <w:rPr>
          <w:b/>
          <w:sz w:val="27"/>
          <w:szCs w:val="27"/>
        </w:rPr>
        <w:t>pe</w:t>
      </w:r>
      <w:r>
        <w:rPr>
          <w:b/>
          <w:spacing w:val="-3"/>
          <w:sz w:val="27"/>
          <w:szCs w:val="27"/>
        </w:rPr>
        <w:t>r</w:t>
      </w:r>
      <w:r>
        <w:rPr>
          <w:b/>
          <w:spacing w:val="1"/>
          <w:sz w:val="27"/>
          <w:szCs w:val="27"/>
        </w:rPr>
        <w:t>at</w:t>
      </w:r>
      <w:r>
        <w:rPr>
          <w:b/>
          <w:spacing w:val="-1"/>
          <w:sz w:val="27"/>
          <w:szCs w:val="27"/>
        </w:rPr>
        <w:t>i</w:t>
      </w:r>
      <w:r>
        <w:rPr>
          <w:b/>
          <w:spacing w:val="-2"/>
          <w:sz w:val="27"/>
          <w:szCs w:val="27"/>
        </w:rPr>
        <w:t>n</w:t>
      </w:r>
      <w:r>
        <w:rPr>
          <w:b/>
          <w:sz w:val="27"/>
          <w:szCs w:val="27"/>
        </w:rPr>
        <w:t>g</w:t>
      </w:r>
      <w:r>
        <w:rPr>
          <w:b/>
          <w:spacing w:val="-2"/>
          <w:sz w:val="27"/>
          <w:szCs w:val="27"/>
        </w:rPr>
        <w:t xml:space="preserve"> </w:t>
      </w:r>
      <w:r>
        <w:rPr>
          <w:b/>
          <w:spacing w:val="-1"/>
          <w:sz w:val="27"/>
          <w:szCs w:val="27"/>
        </w:rPr>
        <w:t>C</w:t>
      </w:r>
      <w:r>
        <w:rPr>
          <w:b/>
          <w:spacing w:val="1"/>
          <w:sz w:val="27"/>
          <w:szCs w:val="27"/>
        </w:rPr>
        <w:t>o</w:t>
      </w:r>
      <w:r>
        <w:rPr>
          <w:b/>
          <w:sz w:val="27"/>
          <w:szCs w:val="27"/>
        </w:rPr>
        <w:t>s</w:t>
      </w:r>
      <w:r>
        <w:rPr>
          <w:b/>
          <w:spacing w:val="-1"/>
          <w:sz w:val="27"/>
          <w:szCs w:val="27"/>
        </w:rPr>
        <w:t>t</w:t>
      </w:r>
      <w:r>
        <w:rPr>
          <w:b/>
          <w:sz w:val="27"/>
          <w:szCs w:val="27"/>
        </w:rPr>
        <w:t>s</w:t>
      </w:r>
    </w:p>
    <w:p w14:paraId="045F9F15" w14:textId="77777777" w:rsidR="00C50952" w:rsidRDefault="00C50952">
      <w:pPr>
        <w:spacing w:before="14" w:line="260" w:lineRule="exact"/>
        <w:rPr>
          <w:sz w:val="26"/>
          <w:szCs w:val="26"/>
        </w:rPr>
      </w:pPr>
    </w:p>
    <w:p w14:paraId="6366AA1D" w14:textId="77777777" w:rsidR="00C50952" w:rsidRDefault="00000000">
      <w:pPr>
        <w:tabs>
          <w:tab w:val="left" w:pos="2520"/>
        </w:tabs>
        <w:ind w:left="2520" w:right="2354" w:hanging="360"/>
        <w:rPr>
          <w:sz w:val="24"/>
          <w:szCs w:val="24"/>
        </w:rPr>
      </w:pPr>
      <w:r>
        <w:rPr>
          <w:rFonts w:ascii="Segoe Fluent Icons" w:eastAsia="Segoe Fluent Icons" w:hAnsi="Segoe Fluent Icons" w:cs="Segoe Fluent Icons"/>
          <w:w w:val="45"/>
        </w:rPr>
        <w:t></w:t>
      </w:r>
      <w:r>
        <w:rPr>
          <w:rFonts w:ascii="Segoe Fluent Icons" w:eastAsia="Segoe Fluent Icons" w:hAnsi="Segoe Fluent Icons" w:cs="Segoe Fluent Icons"/>
        </w:rPr>
        <w:tab/>
      </w:r>
      <w:r>
        <w:rPr>
          <w:sz w:val="24"/>
          <w:szCs w:val="24"/>
        </w:rPr>
        <w:t>The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nt shall be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>p</w:t>
      </w:r>
      <w:r>
        <w:rPr>
          <w:sz w:val="24"/>
          <w:szCs w:val="24"/>
        </w:rPr>
        <w:t xml:space="preserve">onsible 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 xml:space="preserve">or 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ll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le</w:t>
      </w:r>
      <w:r>
        <w:rPr>
          <w:spacing w:val="-1"/>
          <w:sz w:val="24"/>
          <w:szCs w:val="24"/>
        </w:rPr>
        <w:t>c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onsumpt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on 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lat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d </w:t>
      </w:r>
      <w:r>
        <w:rPr>
          <w:spacing w:val="4"/>
          <w:sz w:val="24"/>
          <w:szCs w:val="24"/>
        </w:rPr>
        <w:t>t</w:t>
      </w:r>
      <w:r>
        <w:rPr>
          <w:sz w:val="24"/>
          <w:szCs w:val="24"/>
        </w:rPr>
        <w:t xml:space="preserve">o the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i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station.</w:t>
      </w:r>
    </w:p>
    <w:p w14:paraId="7499114B" w14:textId="77777777" w:rsidR="00C50952" w:rsidRDefault="00000000">
      <w:pPr>
        <w:tabs>
          <w:tab w:val="left" w:pos="2520"/>
        </w:tabs>
        <w:ind w:left="2520" w:right="2232" w:hanging="360"/>
        <w:rPr>
          <w:sz w:val="24"/>
          <w:szCs w:val="24"/>
        </w:rPr>
      </w:pPr>
      <w:r>
        <w:rPr>
          <w:rFonts w:ascii="Segoe Fluent Icons" w:eastAsia="Segoe Fluent Icons" w:hAnsi="Segoe Fluent Icons" w:cs="Segoe Fluent Icons"/>
          <w:w w:val="45"/>
        </w:rPr>
        <w:t></w:t>
      </w:r>
      <w:r>
        <w:rPr>
          <w:rFonts w:ascii="Segoe Fluent Icons" w:eastAsia="Segoe Fluent Icons" w:hAnsi="Segoe Fluent Icons" w:cs="Segoe Fluent Icons"/>
        </w:rPr>
        <w:tab/>
      </w:r>
      <w:r>
        <w:rPr>
          <w:sz w:val="24"/>
          <w:szCs w:val="24"/>
        </w:rPr>
        <w:t>The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nt shall ins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3"/>
          <w:sz w:val="24"/>
          <w:szCs w:val="24"/>
        </w:rPr>
        <w:t xml:space="preserve"> </w:t>
      </w:r>
      <w:r>
        <w:rPr>
          <w:b/>
          <w:sz w:val="24"/>
          <w:szCs w:val="24"/>
        </w:rPr>
        <w:t>s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 xml:space="preserve">ate </w:t>
      </w:r>
      <w:r>
        <w:rPr>
          <w:b/>
          <w:spacing w:val="-1"/>
          <w:sz w:val="24"/>
          <w:szCs w:val="24"/>
        </w:rPr>
        <w:t>me</w:t>
      </w:r>
      <w:r>
        <w:rPr>
          <w:b/>
          <w:sz w:val="24"/>
          <w:szCs w:val="24"/>
        </w:rPr>
        <w:t xml:space="preserve">ter </w:t>
      </w:r>
      <w:r>
        <w:rPr>
          <w:sz w:val="24"/>
          <w:szCs w:val="24"/>
        </w:rPr>
        <w:t>or</w:t>
      </w:r>
      <w:r>
        <w:rPr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a</w:t>
      </w:r>
      <w:r>
        <w:rPr>
          <w:b/>
          <w:spacing w:val="2"/>
          <w:sz w:val="24"/>
          <w:szCs w:val="24"/>
        </w:rPr>
        <w:t>g</w:t>
      </w:r>
      <w:r>
        <w:rPr>
          <w:b/>
          <w:spacing w:val="-1"/>
          <w:sz w:val="24"/>
          <w:szCs w:val="24"/>
        </w:rPr>
        <w:t>r</w:t>
      </w:r>
      <w:r>
        <w:rPr>
          <w:b/>
          <w:spacing w:val="1"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d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s</w:t>
      </w:r>
      <w:r>
        <w:rPr>
          <w:b/>
          <w:spacing w:val="1"/>
          <w:sz w:val="24"/>
          <w:szCs w:val="24"/>
        </w:rPr>
        <w:t>u</w:t>
      </w:r>
      <w:r>
        <w:rPr>
          <w:b/>
          <w:spacing w:val="2"/>
          <w:sz w:val="24"/>
          <w:szCs w:val="24"/>
        </w:rPr>
        <w:t>b</w:t>
      </w:r>
      <w:r>
        <w:rPr>
          <w:b/>
          <w:spacing w:val="-1"/>
          <w:sz w:val="24"/>
          <w:szCs w:val="24"/>
        </w:rPr>
        <w:t>-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t</w:t>
      </w:r>
      <w:r>
        <w:rPr>
          <w:b/>
          <w:spacing w:val="-1"/>
          <w:sz w:val="24"/>
          <w:szCs w:val="24"/>
        </w:rPr>
        <w:t>er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g syst</w:t>
      </w:r>
      <w:r>
        <w:rPr>
          <w:b/>
          <w:spacing w:val="1"/>
          <w:sz w:val="24"/>
          <w:szCs w:val="24"/>
        </w:rPr>
        <w:t>e</w:t>
      </w:r>
      <w:r>
        <w:rPr>
          <w:b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to me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sure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tri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</w:t>
      </w:r>
      <w:r>
        <w:rPr>
          <w:spacing w:val="6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us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.</w:t>
      </w:r>
    </w:p>
    <w:p w14:paraId="2F3966A1" w14:textId="77777777" w:rsidR="00C50952" w:rsidRDefault="00000000">
      <w:pPr>
        <w:tabs>
          <w:tab w:val="left" w:pos="2520"/>
        </w:tabs>
        <w:ind w:left="2520" w:right="1766" w:hanging="360"/>
        <w:rPr>
          <w:sz w:val="24"/>
          <w:szCs w:val="24"/>
        </w:rPr>
      </w:pPr>
      <w:r>
        <w:pict w14:anchorId="4F5864F8">
          <v:group id="_x0000_s2110" style="position:absolute;left:0;text-align:left;margin-left:89.05pt;margin-top:51.3pt;width:433.9pt;height:2pt;z-index:-251659264;mso-position-horizontal-relative:page" coordorigin="1781,1026" coordsize="8678,40">
            <v:shape id="_x0000_s2123" style="position:absolute;left:1800;top:1045;width:8640;height:0" coordorigin="1800,1045" coordsize="8640,0" path="m1800,1045r8640,e" filled="f" strokecolor="#9f9f9f" strokeweight="1.9pt">
              <v:path arrowok="t"/>
            </v:shape>
            <v:shape id="_x0000_s2122" style="position:absolute;left:1800;top:1031;width:5;height:0" coordorigin="1800,1031" coordsize="5,0" path="m1800,1031r5,e" filled="f" strokecolor="#9f9f9f" strokeweight=".34pt">
              <v:path arrowok="t"/>
            </v:shape>
            <v:shape id="_x0000_s2121" style="position:absolute;left:1800;top:1031;width:5;height:0" coordorigin="1800,1031" coordsize="5,0" path="m1800,1031r5,e" filled="f" strokecolor="#9f9f9f" strokeweight=".34pt">
              <v:path arrowok="t"/>
            </v:shape>
            <v:shape id="_x0000_s2120" style="position:absolute;left:1805;top:1031;width:8632;height:0" coordorigin="1805,1031" coordsize="8632,0" path="m1805,1031r8632,e" filled="f" strokecolor="#9f9f9f" strokeweight=".34pt">
              <v:path arrowok="t"/>
            </v:shape>
            <v:shape id="_x0000_s2119" style="position:absolute;left:10437;top:1031;width:5;height:0" coordorigin="10437,1031" coordsize="5,0" path="m10437,1031r5,e" filled="f" strokecolor="#e2e2e2" strokeweight=".34pt">
              <v:path arrowok="t"/>
            </v:shape>
            <v:shape id="_x0000_s2118" style="position:absolute;left:10437;top:1031;width:5;height:0" coordorigin="10437,1031" coordsize="5,0" path="m10437,1031r5,e" filled="f" strokecolor="#9f9f9f" strokeweight=".34pt">
              <v:path arrowok="t"/>
            </v:shape>
            <v:shape id="_x0000_s2117" style="position:absolute;left:1800;top:1046;width:5;height:0" coordorigin="1800,1046" coordsize="5,0" path="m1800,1046r5,e" filled="f" strokecolor="#9f9f9f" strokeweight="1.42pt">
              <v:path arrowok="t"/>
            </v:shape>
            <v:shape id="_x0000_s2116" style="position:absolute;left:10437;top:1046;width:5;height:0" coordorigin="10437,1046" coordsize="5,0" path="m10437,1046r5,e" filled="f" strokecolor="#e2e2e2" strokeweight="1.42pt">
              <v:path arrowok="t"/>
            </v:shape>
            <v:shape id="_x0000_s2115" style="position:absolute;left:1800;top:1062;width:5;height:0" coordorigin="1800,1062" coordsize="5,0" path="m1800,1062r5,e" filled="f" strokecolor="#9f9f9f" strokeweight=".34pt">
              <v:path arrowok="t"/>
            </v:shape>
            <v:shape id="_x0000_s2114" style="position:absolute;left:1800;top:1062;width:5;height:0" coordorigin="1800,1062" coordsize="5,0" path="m1800,1062r5,e" filled="f" strokecolor="#e2e2e2" strokeweight=".34pt">
              <v:path arrowok="t"/>
            </v:shape>
            <v:shape id="_x0000_s2113" style="position:absolute;left:1805;top:1062;width:8632;height:0" coordorigin="1805,1062" coordsize="8632,0" path="m1805,1062r8632,e" filled="f" strokecolor="#e2e2e2" strokeweight=".34pt">
              <v:path arrowok="t"/>
            </v:shape>
            <v:shape id="_x0000_s2112" style="position:absolute;left:10437;top:1062;width:5;height:0" coordorigin="10437,1062" coordsize="5,0" path="m10437,1062r5,e" filled="f" strokecolor="#e2e2e2" strokeweight=".34pt">
              <v:path arrowok="t"/>
            </v:shape>
            <v:shape id="_x0000_s2111" style="position:absolute;left:10437;top:1062;width:5;height:0" coordorigin="10437,1062" coordsize="5,0" path="m10437,1062r5,e" filled="f" strokecolor="#e2e2e2" strokeweight=".34pt">
              <v:path arrowok="t"/>
            </v:shape>
            <w10:wrap anchorx="page"/>
          </v:group>
        </w:pict>
      </w:r>
      <w:r>
        <w:rPr>
          <w:rFonts w:ascii="Segoe Fluent Icons" w:eastAsia="Segoe Fluent Icons" w:hAnsi="Segoe Fluent Icons" w:cs="Segoe Fluent Icons"/>
          <w:w w:val="45"/>
        </w:rPr>
        <w:t></w:t>
      </w:r>
      <w:r>
        <w:rPr>
          <w:rFonts w:ascii="Segoe Fluent Icons" w:eastAsia="Segoe Fluent Icons" w:hAnsi="Segoe Fluent Icons" w:cs="Segoe Fluent Icons"/>
        </w:rPr>
        <w:tab/>
      </w:r>
      <w:r>
        <w:rPr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in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nd 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ir 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osts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of the</w:t>
      </w:r>
      <w:r>
        <w:rPr>
          <w:spacing w:val="-1"/>
          <w:sz w:val="24"/>
          <w:szCs w:val="24"/>
        </w:rPr>
        <w:t xml:space="preserve"> c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i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qu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 xml:space="preserve">pment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the sole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spo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sib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y of the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nt.</w:t>
      </w:r>
    </w:p>
    <w:p w14:paraId="4822F60B" w14:textId="77777777" w:rsidR="00C50952" w:rsidRDefault="00C50952">
      <w:pPr>
        <w:spacing w:line="200" w:lineRule="exact"/>
      </w:pPr>
    </w:p>
    <w:p w14:paraId="0045EFBF" w14:textId="77777777" w:rsidR="00C50952" w:rsidRDefault="00C50952">
      <w:pPr>
        <w:spacing w:line="200" w:lineRule="exact"/>
      </w:pPr>
    </w:p>
    <w:p w14:paraId="160B2D82" w14:textId="77777777" w:rsidR="00C50952" w:rsidRDefault="00C50952">
      <w:pPr>
        <w:spacing w:line="200" w:lineRule="exact"/>
      </w:pPr>
    </w:p>
    <w:p w14:paraId="45DD93C4" w14:textId="77777777" w:rsidR="00C50952" w:rsidRDefault="00C50952">
      <w:pPr>
        <w:spacing w:before="17" w:line="200" w:lineRule="exact"/>
      </w:pPr>
    </w:p>
    <w:p w14:paraId="607AAF9B" w14:textId="77777777" w:rsidR="00C50952" w:rsidRDefault="00000000">
      <w:pPr>
        <w:spacing w:before="26"/>
        <w:ind w:left="1800"/>
        <w:rPr>
          <w:sz w:val="27"/>
          <w:szCs w:val="27"/>
        </w:rPr>
      </w:pPr>
      <w:r>
        <w:rPr>
          <w:b/>
          <w:spacing w:val="1"/>
          <w:sz w:val="27"/>
          <w:szCs w:val="27"/>
        </w:rPr>
        <w:t>5</w:t>
      </w:r>
      <w:r>
        <w:rPr>
          <w:b/>
          <w:sz w:val="27"/>
          <w:szCs w:val="27"/>
        </w:rPr>
        <w:t>.</w:t>
      </w:r>
      <w:r>
        <w:rPr>
          <w:b/>
          <w:spacing w:val="-1"/>
          <w:sz w:val="27"/>
          <w:szCs w:val="27"/>
        </w:rPr>
        <w:t xml:space="preserve"> </w:t>
      </w:r>
      <w:r>
        <w:rPr>
          <w:b/>
          <w:sz w:val="27"/>
          <w:szCs w:val="27"/>
        </w:rPr>
        <w:t>In</w:t>
      </w:r>
      <w:r>
        <w:rPr>
          <w:b/>
          <w:spacing w:val="-2"/>
          <w:sz w:val="27"/>
          <w:szCs w:val="27"/>
        </w:rPr>
        <w:t>st</w:t>
      </w:r>
      <w:r>
        <w:rPr>
          <w:b/>
          <w:spacing w:val="1"/>
          <w:sz w:val="27"/>
          <w:szCs w:val="27"/>
        </w:rPr>
        <w:t>a</w:t>
      </w:r>
      <w:r>
        <w:rPr>
          <w:b/>
          <w:spacing w:val="-1"/>
          <w:sz w:val="27"/>
          <w:szCs w:val="27"/>
        </w:rPr>
        <w:t>ll</w:t>
      </w:r>
      <w:r>
        <w:rPr>
          <w:b/>
          <w:spacing w:val="1"/>
          <w:sz w:val="27"/>
          <w:szCs w:val="27"/>
        </w:rPr>
        <w:t>at</w:t>
      </w:r>
      <w:r>
        <w:rPr>
          <w:b/>
          <w:spacing w:val="-4"/>
          <w:sz w:val="27"/>
          <w:szCs w:val="27"/>
        </w:rPr>
        <w:t>i</w:t>
      </w:r>
      <w:r>
        <w:rPr>
          <w:b/>
          <w:spacing w:val="1"/>
          <w:sz w:val="27"/>
          <w:szCs w:val="27"/>
        </w:rPr>
        <w:t>o</w:t>
      </w:r>
      <w:r>
        <w:rPr>
          <w:b/>
          <w:sz w:val="27"/>
          <w:szCs w:val="27"/>
        </w:rPr>
        <w:t>n</w:t>
      </w:r>
      <w:r>
        <w:rPr>
          <w:b/>
          <w:spacing w:val="-2"/>
          <w:sz w:val="27"/>
          <w:szCs w:val="27"/>
        </w:rPr>
        <w:t xml:space="preserve"> </w:t>
      </w:r>
      <w:r>
        <w:rPr>
          <w:b/>
          <w:spacing w:val="1"/>
          <w:sz w:val="27"/>
          <w:szCs w:val="27"/>
        </w:rPr>
        <w:t>a</w:t>
      </w:r>
      <w:r>
        <w:rPr>
          <w:b/>
          <w:spacing w:val="-2"/>
          <w:sz w:val="27"/>
          <w:szCs w:val="27"/>
        </w:rPr>
        <w:t>n</w:t>
      </w:r>
      <w:r>
        <w:rPr>
          <w:b/>
          <w:sz w:val="27"/>
          <w:szCs w:val="27"/>
        </w:rPr>
        <w:t xml:space="preserve">d </w:t>
      </w:r>
      <w:r>
        <w:rPr>
          <w:b/>
          <w:spacing w:val="-4"/>
          <w:sz w:val="27"/>
          <w:szCs w:val="27"/>
        </w:rPr>
        <w:t>E</w:t>
      </w:r>
      <w:r>
        <w:rPr>
          <w:b/>
          <w:sz w:val="27"/>
          <w:szCs w:val="27"/>
        </w:rPr>
        <w:t>q</w:t>
      </w:r>
      <w:r>
        <w:rPr>
          <w:b/>
          <w:spacing w:val="1"/>
          <w:sz w:val="27"/>
          <w:szCs w:val="27"/>
        </w:rPr>
        <w:t>u</w:t>
      </w:r>
      <w:r>
        <w:rPr>
          <w:b/>
          <w:spacing w:val="-1"/>
          <w:sz w:val="27"/>
          <w:szCs w:val="27"/>
        </w:rPr>
        <w:t>i</w:t>
      </w:r>
      <w:r>
        <w:rPr>
          <w:b/>
          <w:spacing w:val="-2"/>
          <w:sz w:val="27"/>
          <w:szCs w:val="27"/>
        </w:rPr>
        <w:t>p</w:t>
      </w:r>
      <w:r>
        <w:rPr>
          <w:b/>
          <w:spacing w:val="2"/>
          <w:sz w:val="27"/>
          <w:szCs w:val="27"/>
        </w:rPr>
        <w:t>m</w:t>
      </w:r>
      <w:r>
        <w:rPr>
          <w:b/>
          <w:spacing w:val="-3"/>
          <w:sz w:val="27"/>
          <w:szCs w:val="27"/>
        </w:rPr>
        <w:t>e</w:t>
      </w:r>
      <w:r>
        <w:rPr>
          <w:b/>
          <w:sz w:val="27"/>
          <w:szCs w:val="27"/>
        </w:rPr>
        <w:t>nt</w:t>
      </w:r>
    </w:p>
    <w:p w14:paraId="5DAFC4D1" w14:textId="77777777" w:rsidR="00C50952" w:rsidRDefault="00C50952">
      <w:pPr>
        <w:spacing w:before="12" w:line="260" w:lineRule="exact"/>
        <w:rPr>
          <w:sz w:val="26"/>
          <w:szCs w:val="26"/>
        </w:rPr>
      </w:pPr>
    </w:p>
    <w:p w14:paraId="3B1E7B44" w14:textId="77777777" w:rsidR="00C50952" w:rsidRDefault="00000000">
      <w:pPr>
        <w:tabs>
          <w:tab w:val="left" w:pos="2520"/>
        </w:tabs>
        <w:ind w:left="2520" w:right="1791" w:hanging="360"/>
        <w:rPr>
          <w:sz w:val="24"/>
          <w:szCs w:val="24"/>
        </w:rPr>
      </w:pPr>
      <w:r>
        <w:rPr>
          <w:rFonts w:ascii="Segoe Fluent Icons" w:eastAsia="Segoe Fluent Icons" w:hAnsi="Segoe Fluent Icons" w:cs="Segoe Fluent Icons"/>
          <w:w w:val="45"/>
        </w:rPr>
        <w:t></w:t>
      </w:r>
      <w:r>
        <w:rPr>
          <w:rFonts w:ascii="Segoe Fluent Icons" w:eastAsia="Segoe Fluent Icons" w:hAnsi="Segoe Fluent Icons" w:cs="Segoe Fluent Icons"/>
        </w:rPr>
        <w:tab/>
      </w:r>
      <w:r>
        <w:rPr>
          <w:sz w:val="24"/>
          <w:szCs w:val="24"/>
        </w:rPr>
        <w:t>The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nt shall be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>p</w:t>
      </w:r>
      <w:r>
        <w:rPr>
          <w:sz w:val="24"/>
          <w:szCs w:val="24"/>
        </w:rPr>
        <w:t xml:space="preserve">onsible 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or the</w:t>
      </w:r>
      <w:r>
        <w:rPr>
          <w:spacing w:val="-1"/>
          <w:sz w:val="24"/>
          <w:szCs w:val="24"/>
        </w:rPr>
        <w:t xml:space="preserve"> c</w:t>
      </w:r>
      <w:r>
        <w:rPr>
          <w:sz w:val="24"/>
          <w:szCs w:val="24"/>
        </w:rPr>
        <w:t>ost and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ut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on of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the inst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2"/>
          <w:sz w:val="24"/>
          <w:szCs w:val="24"/>
        </w:rPr>
        <w:t>o</w:t>
      </w:r>
      <w:r>
        <w:rPr>
          <w:sz w:val="24"/>
          <w:szCs w:val="24"/>
        </w:rPr>
        <w:t xml:space="preserve">n of 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 xml:space="preserve">ll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i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station equipm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nt.</w:t>
      </w:r>
    </w:p>
    <w:p w14:paraId="1B6BA46A" w14:textId="77777777" w:rsidR="00C50952" w:rsidRDefault="00000000">
      <w:pPr>
        <w:ind w:left="2160"/>
        <w:rPr>
          <w:sz w:val="24"/>
          <w:szCs w:val="24"/>
        </w:rPr>
      </w:pPr>
      <w:r>
        <w:rPr>
          <w:rFonts w:ascii="Segoe Fluent Icons" w:eastAsia="Segoe Fluent Icons" w:hAnsi="Segoe Fluent Icons" w:cs="Segoe Fluent Icons"/>
          <w:w w:val="45"/>
        </w:rPr>
        <w:t xml:space="preserve">         </w:t>
      </w:r>
      <w:r>
        <w:rPr>
          <w:rFonts w:ascii="Segoe Fluent Icons" w:eastAsia="Segoe Fluent Icons" w:hAnsi="Segoe Fluent Icons" w:cs="Segoe Fluent Icons"/>
          <w:spacing w:val="5"/>
          <w:w w:val="45"/>
        </w:rPr>
        <w:t xml:space="preserve"> </w:t>
      </w:r>
      <w:r>
        <w:rPr>
          <w:sz w:val="24"/>
          <w:szCs w:val="24"/>
        </w:rPr>
        <w:t xml:space="preserve">All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nstallations must c</w:t>
      </w:r>
      <w:r>
        <w:rPr>
          <w:spacing w:val="-3"/>
          <w:sz w:val="24"/>
          <w:szCs w:val="24"/>
        </w:rPr>
        <w:t>o</w:t>
      </w:r>
      <w:r>
        <w:rPr>
          <w:sz w:val="24"/>
          <w:szCs w:val="24"/>
        </w:rPr>
        <w:t>mp</w:t>
      </w:r>
      <w:r>
        <w:rPr>
          <w:spacing w:val="3"/>
          <w:sz w:val="24"/>
          <w:szCs w:val="24"/>
        </w:rPr>
        <w:t>l</w:t>
      </w:r>
      <w:r>
        <w:rPr>
          <w:sz w:val="24"/>
          <w:szCs w:val="24"/>
        </w:rPr>
        <w:t>y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 xml:space="preserve">with 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l bu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ld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ng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 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f</w:t>
      </w:r>
      <w:r>
        <w:rPr>
          <w:spacing w:val="-2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5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re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ulations.</w:t>
      </w:r>
    </w:p>
    <w:p w14:paraId="0B8F3FA4" w14:textId="77777777" w:rsidR="00C50952" w:rsidRDefault="00000000">
      <w:pPr>
        <w:tabs>
          <w:tab w:val="left" w:pos="2520"/>
        </w:tabs>
        <w:ind w:left="2520" w:right="2553" w:hanging="360"/>
        <w:rPr>
          <w:sz w:val="24"/>
          <w:szCs w:val="24"/>
        </w:rPr>
      </w:pPr>
      <w:r>
        <w:pict w14:anchorId="0D266606">
          <v:group id="_x0000_s2096" style="position:absolute;left:0;text-align:left;margin-left:89.05pt;margin-top:51.3pt;width:433.9pt;height:1.95pt;z-index:-251658240;mso-position-horizontal-relative:page" coordorigin="1781,1026" coordsize="8678,39">
            <v:shape id="_x0000_s2109" style="position:absolute;left:1800;top:1045;width:8640;height:0" coordorigin="1800,1045" coordsize="8640,0" path="m1800,1045r8640,e" filled="f" strokecolor="#9f9f9f" strokeweight="1.9pt">
              <v:path arrowok="t"/>
            </v:shape>
            <v:shape id="_x0000_s2108" style="position:absolute;left:1800;top:1030;width:5;height:0" coordorigin="1800,1030" coordsize="5,0" path="m1800,1030r5,e" filled="f" strokecolor="#9f9f9f" strokeweight=".34pt">
              <v:path arrowok="t"/>
            </v:shape>
            <v:shape id="_x0000_s2107" style="position:absolute;left:1800;top:1030;width:5;height:0" coordorigin="1800,1030" coordsize="5,0" path="m1800,1030r5,e" filled="f" strokecolor="#9f9f9f" strokeweight=".34pt">
              <v:path arrowok="t"/>
            </v:shape>
            <v:shape id="_x0000_s2106" style="position:absolute;left:1805;top:1030;width:8632;height:0" coordorigin="1805,1030" coordsize="8632,0" path="m1805,1030r8632,e" filled="f" strokecolor="#9f9f9f" strokeweight=".34pt">
              <v:path arrowok="t"/>
            </v:shape>
            <v:shape id="_x0000_s2105" style="position:absolute;left:10437;top:1030;width:5;height:0" coordorigin="10437,1030" coordsize="5,0" path="m10437,1030r5,e" filled="f" strokecolor="#e2e2e2" strokeweight=".34pt">
              <v:path arrowok="t"/>
            </v:shape>
            <v:shape id="_x0000_s2104" style="position:absolute;left:10437;top:1030;width:5;height:0" coordorigin="10437,1030" coordsize="5,0" path="m10437,1030r5,e" filled="f" strokecolor="#9f9f9f" strokeweight=".34pt">
              <v:path arrowok="t"/>
            </v:shape>
            <v:shape id="_x0000_s2103" style="position:absolute;left:1800;top:1046;width:5;height:0" coordorigin="1800,1046" coordsize="5,0" path="m1800,1046r5,e" filled="f" strokecolor="#9f9f9f" strokeweight="1.42pt">
              <v:path arrowok="t"/>
            </v:shape>
            <v:shape id="_x0000_s2102" style="position:absolute;left:10437;top:1046;width:5;height:0" coordorigin="10437,1046" coordsize="5,0" path="m10437,1046r5,e" filled="f" strokecolor="#e2e2e2" strokeweight="1.42pt">
              <v:path arrowok="t"/>
            </v:shape>
            <v:shape id="_x0000_s2101" style="position:absolute;left:1800;top:1062;width:5;height:0" coordorigin="1800,1062" coordsize="5,0" path="m1800,1062r5,e" filled="f" strokecolor="#9f9f9f" strokeweight=".34pt">
              <v:path arrowok="t"/>
            </v:shape>
            <v:shape id="_x0000_s2100" style="position:absolute;left:1800;top:1062;width:5;height:0" coordorigin="1800,1062" coordsize="5,0" path="m1800,1062r5,e" filled="f" strokecolor="#e2e2e2" strokeweight=".34pt">
              <v:path arrowok="t"/>
            </v:shape>
            <v:shape id="_x0000_s2099" style="position:absolute;left:1805;top:1062;width:8632;height:0" coordorigin="1805,1062" coordsize="8632,0" path="m1805,1062r8632,e" filled="f" strokecolor="#e2e2e2" strokeweight=".34pt">
              <v:path arrowok="t"/>
            </v:shape>
            <v:shape id="_x0000_s2098" style="position:absolute;left:10437;top:1062;width:5;height:0" coordorigin="10437,1062" coordsize="5,0" path="m10437,1062r5,e" filled="f" strokecolor="#e2e2e2" strokeweight=".34pt">
              <v:path arrowok="t"/>
            </v:shape>
            <v:shape id="_x0000_s2097" style="position:absolute;left:10437;top:1062;width:5;height:0" coordorigin="10437,1062" coordsize="5,0" path="m10437,1062r5,e" filled="f" strokecolor="#e2e2e2" strokeweight=".34pt">
              <v:path arrowok="t"/>
            </v:shape>
            <w10:wrap anchorx="page"/>
          </v:group>
        </w:pict>
      </w:r>
      <w:r>
        <w:rPr>
          <w:rFonts w:ascii="Segoe Fluent Icons" w:eastAsia="Segoe Fluent Icons" w:hAnsi="Segoe Fluent Icons" w:cs="Segoe Fluent Icons"/>
          <w:w w:val="45"/>
        </w:rPr>
        <w:t></w:t>
      </w:r>
      <w:r>
        <w:rPr>
          <w:rFonts w:ascii="Segoe Fluent Icons" w:eastAsia="Segoe Fluent Icons" w:hAnsi="Segoe Fluent Icons" w:cs="Segoe Fluent Icons"/>
        </w:rPr>
        <w:tab/>
      </w:r>
      <w:r>
        <w:rPr>
          <w:spacing w:val="1"/>
          <w:sz w:val="24"/>
          <w:szCs w:val="24"/>
        </w:rPr>
        <w:t>W</w:t>
      </w:r>
      <w:r>
        <w:rPr>
          <w:sz w:val="24"/>
          <w:szCs w:val="24"/>
        </w:rPr>
        <w:t xml:space="preserve">ritten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ppro</w:t>
      </w:r>
      <w:r>
        <w:rPr>
          <w:spacing w:val="-1"/>
          <w:sz w:val="24"/>
          <w:szCs w:val="24"/>
        </w:rPr>
        <w:t>va</w:t>
      </w:r>
      <w:r>
        <w:rPr>
          <w:sz w:val="24"/>
          <w:szCs w:val="24"/>
        </w:rPr>
        <w:t xml:space="preserve">l 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ust be obt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ined 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rom the</w:t>
      </w:r>
      <w:r>
        <w:rPr>
          <w:spacing w:val="1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3"/>
          <w:sz w:val="24"/>
          <w:szCs w:val="24"/>
        </w:rPr>
        <w:t>l</w:t>
      </w:r>
      <w:r>
        <w:rPr>
          <w:sz w:val="24"/>
          <w:szCs w:val="24"/>
        </w:rPr>
        <w:t xml:space="preserve">ord </w:t>
      </w:r>
      <w:r>
        <w:rPr>
          <w:spacing w:val="-1"/>
          <w:sz w:val="24"/>
          <w:szCs w:val="24"/>
        </w:rPr>
        <w:t>be</w:t>
      </w:r>
      <w:r>
        <w:rPr>
          <w:sz w:val="24"/>
          <w:szCs w:val="24"/>
        </w:rPr>
        <w:t>fo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c</w:t>
      </w:r>
      <w:r>
        <w:rPr>
          <w:sz w:val="24"/>
          <w:szCs w:val="24"/>
        </w:rPr>
        <w:t>om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</w:t>
      </w:r>
      <w:r>
        <w:rPr>
          <w:spacing w:val="6"/>
          <w:sz w:val="24"/>
          <w:szCs w:val="24"/>
        </w:rPr>
        <w:t>n</w:t>
      </w:r>
      <w:r>
        <w:rPr>
          <w:sz w:val="24"/>
          <w:szCs w:val="24"/>
        </w:rPr>
        <w:t>g ins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on.</w:t>
      </w:r>
    </w:p>
    <w:p w14:paraId="118934D9" w14:textId="77777777" w:rsidR="00C50952" w:rsidRDefault="00C50952">
      <w:pPr>
        <w:spacing w:line="200" w:lineRule="exact"/>
      </w:pPr>
    </w:p>
    <w:p w14:paraId="57BD1A22" w14:textId="77777777" w:rsidR="00C50952" w:rsidRDefault="00C50952">
      <w:pPr>
        <w:spacing w:line="200" w:lineRule="exact"/>
      </w:pPr>
    </w:p>
    <w:p w14:paraId="0CA07820" w14:textId="77777777" w:rsidR="00C50952" w:rsidRDefault="00C50952">
      <w:pPr>
        <w:spacing w:line="200" w:lineRule="exact"/>
      </w:pPr>
    </w:p>
    <w:p w14:paraId="032D1B13" w14:textId="77777777" w:rsidR="00C50952" w:rsidRDefault="00C50952">
      <w:pPr>
        <w:spacing w:before="18" w:line="200" w:lineRule="exact"/>
      </w:pPr>
    </w:p>
    <w:p w14:paraId="74746B43" w14:textId="77777777" w:rsidR="00C50952" w:rsidRDefault="00000000">
      <w:pPr>
        <w:spacing w:before="26"/>
        <w:ind w:left="1800"/>
        <w:rPr>
          <w:sz w:val="27"/>
          <w:szCs w:val="27"/>
        </w:rPr>
      </w:pPr>
      <w:r>
        <w:rPr>
          <w:b/>
          <w:spacing w:val="1"/>
          <w:sz w:val="27"/>
          <w:szCs w:val="27"/>
        </w:rPr>
        <w:t>6</w:t>
      </w:r>
      <w:r>
        <w:rPr>
          <w:b/>
          <w:sz w:val="27"/>
          <w:szCs w:val="27"/>
        </w:rPr>
        <w:t>.</w:t>
      </w:r>
      <w:r>
        <w:rPr>
          <w:b/>
          <w:spacing w:val="-1"/>
          <w:sz w:val="27"/>
          <w:szCs w:val="27"/>
        </w:rPr>
        <w:t xml:space="preserve"> </w:t>
      </w:r>
      <w:r>
        <w:rPr>
          <w:b/>
          <w:spacing w:val="1"/>
          <w:sz w:val="27"/>
          <w:szCs w:val="27"/>
        </w:rPr>
        <w:t>A</w:t>
      </w:r>
      <w:r>
        <w:rPr>
          <w:b/>
          <w:sz w:val="27"/>
          <w:szCs w:val="27"/>
        </w:rPr>
        <w:t>c</w:t>
      </w:r>
      <w:r>
        <w:rPr>
          <w:b/>
          <w:spacing w:val="-1"/>
          <w:sz w:val="27"/>
          <w:szCs w:val="27"/>
        </w:rPr>
        <w:t>c</w:t>
      </w:r>
      <w:r>
        <w:rPr>
          <w:b/>
          <w:spacing w:val="-3"/>
          <w:sz w:val="27"/>
          <w:szCs w:val="27"/>
        </w:rPr>
        <w:t>e</w:t>
      </w:r>
      <w:r>
        <w:rPr>
          <w:b/>
          <w:sz w:val="27"/>
          <w:szCs w:val="27"/>
        </w:rPr>
        <w:t xml:space="preserve">ss </w:t>
      </w:r>
      <w:r>
        <w:rPr>
          <w:b/>
          <w:spacing w:val="-2"/>
          <w:sz w:val="27"/>
          <w:szCs w:val="27"/>
        </w:rPr>
        <w:t>a</w:t>
      </w:r>
      <w:r>
        <w:rPr>
          <w:b/>
          <w:sz w:val="27"/>
          <w:szCs w:val="27"/>
        </w:rPr>
        <w:t>nd</w:t>
      </w:r>
      <w:r>
        <w:rPr>
          <w:b/>
          <w:spacing w:val="-2"/>
          <w:sz w:val="27"/>
          <w:szCs w:val="27"/>
        </w:rPr>
        <w:t xml:space="preserve"> </w:t>
      </w:r>
      <w:r>
        <w:rPr>
          <w:b/>
          <w:spacing w:val="1"/>
          <w:sz w:val="27"/>
          <w:szCs w:val="27"/>
        </w:rPr>
        <w:t>U</w:t>
      </w:r>
      <w:r>
        <w:rPr>
          <w:b/>
          <w:sz w:val="27"/>
          <w:szCs w:val="27"/>
        </w:rPr>
        <w:t>se</w:t>
      </w:r>
    </w:p>
    <w:p w14:paraId="3143CE7F" w14:textId="77777777" w:rsidR="00C50952" w:rsidRDefault="00C50952">
      <w:pPr>
        <w:spacing w:before="14" w:line="260" w:lineRule="exact"/>
        <w:rPr>
          <w:sz w:val="26"/>
          <w:szCs w:val="26"/>
        </w:rPr>
      </w:pPr>
    </w:p>
    <w:p w14:paraId="1155B0F0" w14:textId="77777777" w:rsidR="00C50952" w:rsidRDefault="00000000">
      <w:pPr>
        <w:tabs>
          <w:tab w:val="left" w:pos="2520"/>
        </w:tabs>
        <w:ind w:left="2520" w:right="2009" w:hanging="360"/>
        <w:rPr>
          <w:sz w:val="24"/>
          <w:szCs w:val="24"/>
        </w:rPr>
      </w:pPr>
      <w:r>
        <w:rPr>
          <w:rFonts w:ascii="Segoe Fluent Icons" w:eastAsia="Segoe Fluent Icons" w:hAnsi="Segoe Fluent Icons" w:cs="Segoe Fluent Icons"/>
          <w:w w:val="45"/>
        </w:rPr>
        <w:t></w:t>
      </w:r>
      <w:r>
        <w:rPr>
          <w:rFonts w:ascii="Segoe Fluent Icons" w:eastAsia="Segoe Fluent Icons" w:hAnsi="Segoe Fluent Icons" w:cs="Segoe Fluent Icons"/>
        </w:rPr>
        <w:tab/>
      </w:r>
      <w:r>
        <w:rPr>
          <w:sz w:val="24"/>
          <w:szCs w:val="24"/>
        </w:rPr>
        <w:t>The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nt shall 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v</w:t>
      </w:r>
      <w:r>
        <w:rPr>
          <w:sz w:val="24"/>
          <w:szCs w:val="24"/>
        </w:rPr>
        <w:t xml:space="preserve">e </w:t>
      </w:r>
      <w:r>
        <w:rPr>
          <w:b/>
          <w:sz w:val="24"/>
          <w:szCs w:val="24"/>
        </w:rPr>
        <w:t>2</w:t>
      </w:r>
      <w:r>
        <w:rPr>
          <w:b/>
          <w:spacing w:val="2"/>
          <w:sz w:val="24"/>
          <w:szCs w:val="24"/>
        </w:rPr>
        <w:t>4</w:t>
      </w:r>
      <w:r>
        <w:rPr>
          <w:b/>
          <w:sz w:val="24"/>
          <w:szCs w:val="24"/>
        </w:rPr>
        <w:t>/7 ac</w:t>
      </w:r>
      <w:r>
        <w:rPr>
          <w:b/>
          <w:spacing w:val="-1"/>
          <w:sz w:val="24"/>
          <w:szCs w:val="24"/>
        </w:rPr>
        <w:t>ce</w:t>
      </w:r>
      <w:r>
        <w:rPr>
          <w:b/>
          <w:sz w:val="24"/>
          <w:szCs w:val="24"/>
        </w:rPr>
        <w:t>ss</w:t>
      </w:r>
      <w:r>
        <w:rPr>
          <w:b/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to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he</w:t>
      </w:r>
      <w:r>
        <w:rPr>
          <w:spacing w:val="-1"/>
          <w:sz w:val="24"/>
          <w:szCs w:val="24"/>
        </w:rPr>
        <w:t xml:space="preserve"> c</w:t>
      </w:r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i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>g station a</w:t>
      </w:r>
      <w:r>
        <w:rPr>
          <w:spacing w:val="-1"/>
          <w:sz w:val="24"/>
          <w:szCs w:val="24"/>
        </w:rPr>
        <w:t>re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f</w:t>
      </w:r>
      <w:r>
        <w:rPr>
          <w:spacing w:val="1"/>
          <w:sz w:val="24"/>
          <w:szCs w:val="24"/>
        </w:rPr>
        <w:t>o</w:t>
      </w:r>
      <w:r>
        <w:rPr>
          <w:sz w:val="24"/>
          <w:szCs w:val="24"/>
        </w:rPr>
        <w:t>r op</w:t>
      </w:r>
      <w:r>
        <w:rPr>
          <w:spacing w:val="-2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on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 mainten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rpos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s.</w:t>
      </w:r>
    </w:p>
    <w:p w14:paraId="1F718FA7" w14:textId="77777777" w:rsidR="00C50952" w:rsidRDefault="00000000">
      <w:pPr>
        <w:tabs>
          <w:tab w:val="left" w:pos="2520"/>
        </w:tabs>
        <w:ind w:left="2520" w:right="2514" w:hanging="360"/>
        <w:rPr>
          <w:sz w:val="24"/>
          <w:szCs w:val="24"/>
        </w:rPr>
      </w:pPr>
      <w:r>
        <w:rPr>
          <w:rFonts w:ascii="Segoe Fluent Icons" w:eastAsia="Segoe Fluent Icons" w:hAnsi="Segoe Fluent Icons" w:cs="Segoe Fluent Icons"/>
          <w:w w:val="45"/>
        </w:rPr>
        <w:t></w:t>
      </w:r>
      <w:r>
        <w:rPr>
          <w:rFonts w:ascii="Segoe Fluent Icons" w:eastAsia="Segoe Fluent Icons" w:hAnsi="Segoe Fluent Icons" w:cs="Segoe Fluent Icons"/>
        </w:rPr>
        <w:tab/>
      </w:r>
      <w:r>
        <w:rPr>
          <w:sz w:val="24"/>
          <w:szCs w:val="24"/>
        </w:rPr>
        <w:t>The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nt shall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ns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re</w:t>
      </w:r>
      <w:r>
        <w:rPr>
          <w:spacing w:val="-2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he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station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 op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ted in 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f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 xml:space="preserve">, </w:t>
      </w:r>
      <w:r>
        <w:rPr>
          <w:spacing w:val="-1"/>
          <w:sz w:val="24"/>
          <w:szCs w:val="24"/>
        </w:rPr>
        <w:t>c</w:t>
      </w:r>
      <w:r>
        <w:rPr>
          <w:spacing w:val="3"/>
          <w:sz w:val="24"/>
          <w:szCs w:val="24"/>
        </w:rPr>
        <w:t>l</w:t>
      </w:r>
      <w:r>
        <w:rPr>
          <w:spacing w:val="-1"/>
          <w:sz w:val="24"/>
          <w:szCs w:val="24"/>
        </w:rPr>
        <w:t>ea</w:t>
      </w:r>
      <w:r>
        <w:rPr>
          <w:sz w:val="24"/>
          <w:szCs w:val="24"/>
        </w:rPr>
        <w:t xml:space="preserve">n,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nd 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rd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4"/>
          <w:sz w:val="24"/>
          <w:szCs w:val="24"/>
        </w:rPr>
        <w:t>l</w:t>
      </w:r>
      <w:r>
        <w:rPr>
          <w:sz w:val="24"/>
          <w:szCs w:val="24"/>
        </w:rPr>
        <w:t>y mann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r.</w:t>
      </w:r>
    </w:p>
    <w:p w14:paraId="62A0B070" w14:textId="77777777" w:rsidR="00C50952" w:rsidRDefault="00000000">
      <w:pPr>
        <w:tabs>
          <w:tab w:val="left" w:pos="2520"/>
        </w:tabs>
        <w:ind w:left="2520" w:right="2703" w:hanging="360"/>
        <w:rPr>
          <w:sz w:val="24"/>
          <w:szCs w:val="24"/>
        </w:rPr>
        <w:sectPr w:rsidR="00C50952">
          <w:pgSz w:w="12240" w:h="15840"/>
          <w:pgMar w:top="1840" w:right="0" w:bottom="280" w:left="0" w:header="931" w:footer="656" w:gutter="0"/>
          <w:cols w:space="720"/>
        </w:sectPr>
      </w:pPr>
      <w:r>
        <w:rPr>
          <w:rFonts w:ascii="Segoe Fluent Icons" w:eastAsia="Segoe Fluent Icons" w:hAnsi="Segoe Fluent Icons" w:cs="Segoe Fluent Icons"/>
          <w:w w:val="45"/>
        </w:rPr>
        <w:t></w:t>
      </w:r>
      <w:r>
        <w:rPr>
          <w:rFonts w:ascii="Segoe Fluent Icons" w:eastAsia="Segoe Fluent Icons" w:hAnsi="Segoe Fluent Icons" w:cs="Segoe Fluent Icons"/>
        </w:rPr>
        <w:tab/>
      </w:r>
      <w:r>
        <w:rPr>
          <w:sz w:val="24"/>
          <w:szCs w:val="24"/>
        </w:rPr>
        <w:t>The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nt</w:t>
      </w:r>
      <w:r>
        <w:rPr>
          <w:spacing w:val="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a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re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 to not use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the p</w:t>
      </w:r>
      <w:r>
        <w:rPr>
          <w:spacing w:val="-1"/>
          <w:sz w:val="24"/>
          <w:szCs w:val="24"/>
        </w:rPr>
        <w:t>re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 f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 xml:space="preserve">r </w:t>
      </w:r>
      <w:r>
        <w:rPr>
          <w:spacing w:val="-2"/>
          <w:sz w:val="24"/>
          <w:szCs w:val="24"/>
        </w:rPr>
        <w:t>a</w:t>
      </w:r>
      <w:r>
        <w:rPr>
          <w:spacing w:val="5"/>
          <w:sz w:val="24"/>
          <w:szCs w:val="24"/>
        </w:rPr>
        <w:t>n</w:t>
      </w:r>
      <w:r>
        <w:rPr>
          <w:sz w:val="24"/>
          <w:szCs w:val="24"/>
        </w:rPr>
        <w:t>y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purp</w:t>
      </w:r>
      <w:r>
        <w:rPr>
          <w:spacing w:val="-1"/>
          <w:sz w:val="24"/>
          <w:szCs w:val="24"/>
        </w:rPr>
        <w:t>o</w:t>
      </w:r>
      <w:r>
        <w:rPr>
          <w:sz w:val="24"/>
          <w:szCs w:val="24"/>
        </w:rPr>
        <w:t>se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other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than the op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on of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tric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mo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orbike</w:t>
      </w:r>
      <w:r>
        <w:rPr>
          <w:spacing w:val="-1"/>
          <w:sz w:val="24"/>
          <w:szCs w:val="24"/>
        </w:rPr>
        <w:t xml:space="preserve"> c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i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stat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on.</w:t>
      </w:r>
    </w:p>
    <w:p w14:paraId="499DB06C" w14:textId="77777777" w:rsidR="00C50952" w:rsidRDefault="00000000">
      <w:pPr>
        <w:spacing w:line="200" w:lineRule="exact"/>
      </w:pPr>
      <w:r>
        <w:lastRenderedPageBreak/>
        <w:pict w14:anchorId="1524A530">
          <v:shape id="_x0000_s2095" type="#_x0000_t202" style="position:absolute;margin-left:.05pt;margin-top:749.2pt;width:611.95pt;height:42.8pt;z-index:-251657216;mso-position-horizontal-relative:page;mso-position-vertical-relative:page" filled="f" stroked="f">
            <v:textbox inset="0,0,0,0">
              <w:txbxContent>
                <w:p w14:paraId="3F15F36C" w14:textId="77777777" w:rsidR="00C50952" w:rsidRDefault="00C50952">
                  <w:pPr>
                    <w:spacing w:before="6" w:line="260" w:lineRule="exact"/>
                    <w:rPr>
                      <w:sz w:val="26"/>
                      <w:szCs w:val="26"/>
                    </w:rPr>
                  </w:pPr>
                </w:p>
                <w:p w14:paraId="48284B6D" w14:textId="77777777" w:rsidR="00C50952" w:rsidRDefault="00000000">
                  <w:pPr>
                    <w:ind w:left="6104" w:right="5965"/>
                    <w:jc w:val="center"/>
                  </w:pPr>
                  <w:r>
                    <w:rPr>
                      <w:w w:val="99"/>
                    </w:rPr>
                    <w:t>3</w:t>
                  </w:r>
                </w:p>
              </w:txbxContent>
            </v:textbox>
            <w10:wrap anchorx="page" anchory="page"/>
          </v:shape>
        </w:pict>
      </w:r>
    </w:p>
    <w:p w14:paraId="4186031D" w14:textId="77777777" w:rsidR="00C50952" w:rsidRDefault="00C50952">
      <w:pPr>
        <w:spacing w:line="200" w:lineRule="exact"/>
      </w:pPr>
    </w:p>
    <w:p w14:paraId="4D324E3E" w14:textId="77777777" w:rsidR="00C50952" w:rsidRDefault="00C50952">
      <w:pPr>
        <w:spacing w:before="8" w:line="260" w:lineRule="exact"/>
        <w:rPr>
          <w:sz w:val="26"/>
          <w:szCs w:val="26"/>
        </w:rPr>
      </w:pPr>
    </w:p>
    <w:tbl>
      <w:tblPr>
        <w:tblW w:w="0" w:type="auto"/>
        <w:tblInd w:w="178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2"/>
      </w:tblGrid>
      <w:tr w:rsidR="00C50952" w14:paraId="28D0ACB3" w14:textId="77777777">
        <w:trPr>
          <w:trHeight w:hRule="exact" w:val="791"/>
        </w:trPr>
        <w:tc>
          <w:tcPr>
            <w:tcW w:w="8642" w:type="dxa"/>
            <w:vMerge w:val="restart"/>
            <w:tcBorders>
              <w:top w:val="single" w:sz="15" w:space="0" w:color="9F9F9F"/>
              <w:left w:val="nil"/>
              <w:right w:val="nil"/>
            </w:tcBorders>
          </w:tcPr>
          <w:p w14:paraId="1DF09125" w14:textId="77777777" w:rsidR="00C50952" w:rsidRDefault="00C50952">
            <w:pPr>
              <w:spacing w:line="120" w:lineRule="exact"/>
              <w:rPr>
                <w:sz w:val="13"/>
                <w:szCs w:val="13"/>
              </w:rPr>
            </w:pPr>
          </w:p>
          <w:p w14:paraId="30FCEC25" w14:textId="77777777" w:rsidR="00C50952" w:rsidRDefault="00C50952">
            <w:pPr>
              <w:spacing w:line="200" w:lineRule="exact"/>
            </w:pPr>
          </w:p>
          <w:p w14:paraId="71FC07A7" w14:textId="77777777" w:rsidR="00C50952" w:rsidRDefault="00000000">
            <w:pPr>
              <w:rPr>
                <w:sz w:val="27"/>
                <w:szCs w:val="27"/>
              </w:rPr>
            </w:pPr>
            <w:r>
              <w:rPr>
                <w:b/>
                <w:spacing w:val="1"/>
                <w:sz w:val="27"/>
                <w:szCs w:val="27"/>
              </w:rPr>
              <w:t>7</w:t>
            </w:r>
            <w:r>
              <w:rPr>
                <w:b/>
                <w:sz w:val="27"/>
                <w:szCs w:val="27"/>
              </w:rPr>
              <w:t>.</w:t>
            </w:r>
            <w:r>
              <w:rPr>
                <w:b/>
                <w:spacing w:val="-1"/>
                <w:sz w:val="27"/>
                <w:szCs w:val="27"/>
              </w:rPr>
              <w:t xml:space="preserve"> </w:t>
            </w:r>
            <w:r>
              <w:rPr>
                <w:b/>
                <w:sz w:val="27"/>
                <w:szCs w:val="27"/>
              </w:rPr>
              <w:t>In</w:t>
            </w:r>
            <w:r>
              <w:rPr>
                <w:b/>
                <w:spacing w:val="-2"/>
                <w:sz w:val="27"/>
                <w:szCs w:val="27"/>
              </w:rPr>
              <w:t>s</w:t>
            </w:r>
            <w:r>
              <w:rPr>
                <w:b/>
                <w:sz w:val="27"/>
                <w:szCs w:val="27"/>
              </w:rPr>
              <w:t>u</w:t>
            </w:r>
            <w:r>
              <w:rPr>
                <w:b/>
                <w:spacing w:val="-2"/>
                <w:sz w:val="27"/>
                <w:szCs w:val="27"/>
              </w:rPr>
              <w:t>r</w:t>
            </w:r>
            <w:r>
              <w:rPr>
                <w:b/>
                <w:spacing w:val="1"/>
                <w:sz w:val="27"/>
                <w:szCs w:val="27"/>
              </w:rPr>
              <w:t>a</w:t>
            </w:r>
            <w:r>
              <w:rPr>
                <w:b/>
                <w:sz w:val="27"/>
                <w:szCs w:val="27"/>
              </w:rPr>
              <w:t>nce</w:t>
            </w:r>
            <w:r>
              <w:rPr>
                <w:b/>
                <w:spacing w:val="-3"/>
                <w:sz w:val="27"/>
                <w:szCs w:val="27"/>
              </w:rPr>
              <w:t xml:space="preserve"> </w:t>
            </w:r>
            <w:r>
              <w:rPr>
                <w:b/>
                <w:spacing w:val="1"/>
                <w:sz w:val="27"/>
                <w:szCs w:val="27"/>
              </w:rPr>
              <w:t>a</w:t>
            </w:r>
            <w:r>
              <w:rPr>
                <w:b/>
                <w:spacing w:val="-2"/>
                <w:sz w:val="27"/>
                <w:szCs w:val="27"/>
              </w:rPr>
              <w:t>n</w:t>
            </w:r>
            <w:r>
              <w:rPr>
                <w:b/>
                <w:sz w:val="27"/>
                <w:szCs w:val="27"/>
              </w:rPr>
              <w:t xml:space="preserve">d </w:t>
            </w:r>
            <w:r>
              <w:rPr>
                <w:b/>
                <w:spacing w:val="-1"/>
                <w:sz w:val="27"/>
                <w:szCs w:val="27"/>
              </w:rPr>
              <w:t>Lia</w:t>
            </w:r>
            <w:r>
              <w:rPr>
                <w:b/>
                <w:sz w:val="27"/>
                <w:szCs w:val="27"/>
              </w:rPr>
              <w:t>bi</w:t>
            </w:r>
            <w:r>
              <w:rPr>
                <w:b/>
                <w:spacing w:val="-2"/>
                <w:sz w:val="27"/>
                <w:szCs w:val="27"/>
              </w:rPr>
              <w:t>l</w:t>
            </w:r>
            <w:r>
              <w:rPr>
                <w:b/>
                <w:spacing w:val="-1"/>
                <w:sz w:val="27"/>
                <w:szCs w:val="27"/>
              </w:rPr>
              <w:t>i</w:t>
            </w:r>
            <w:r>
              <w:rPr>
                <w:b/>
                <w:spacing w:val="1"/>
                <w:sz w:val="27"/>
                <w:szCs w:val="27"/>
              </w:rPr>
              <w:t>t</w:t>
            </w:r>
            <w:r>
              <w:rPr>
                <w:b/>
                <w:sz w:val="27"/>
                <w:szCs w:val="27"/>
              </w:rPr>
              <w:t>y</w:t>
            </w:r>
          </w:p>
          <w:p w14:paraId="6CBE850E" w14:textId="77777777" w:rsidR="00C50952" w:rsidRDefault="00C50952">
            <w:pPr>
              <w:spacing w:before="14" w:line="260" w:lineRule="exact"/>
              <w:rPr>
                <w:sz w:val="26"/>
                <w:szCs w:val="26"/>
              </w:rPr>
            </w:pPr>
          </w:p>
          <w:p w14:paraId="64035FCC" w14:textId="77777777" w:rsidR="00C50952" w:rsidRDefault="00000000">
            <w:pPr>
              <w:tabs>
                <w:tab w:val="left" w:pos="720"/>
              </w:tabs>
              <w:ind w:left="720" w:right="61" w:hanging="360"/>
              <w:rPr>
                <w:sz w:val="24"/>
                <w:szCs w:val="24"/>
              </w:rPr>
            </w:pPr>
            <w:r>
              <w:rPr>
                <w:rFonts w:ascii="Segoe Fluent Icons" w:eastAsia="Segoe Fluent Icons" w:hAnsi="Segoe Fluent Icons" w:cs="Segoe Fluent Icons"/>
                <w:w w:val="45"/>
              </w:rPr>
              <w:t></w:t>
            </w:r>
            <w:r>
              <w:rPr>
                <w:rFonts w:ascii="Segoe Fluent Icons" w:eastAsia="Segoe Fluent Icons" w:hAnsi="Segoe Fluent Icons" w:cs="Segoe Fluent Icons"/>
              </w:rPr>
              <w:tab/>
            </w:r>
            <w:r>
              <w:rPr>
                <w:sz w:val="24"/>
                <w:szCs w:val="24"/>
              </w:rPr>
              <w:t>The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nt shall mainta</w:t>
            </w:r>
            <w:r>
              <w:rPr>
                <w:spacing w:val="2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b/>
                <w:spacing w:val="1"/>
                <w:sz w:val="24"/>
                <w:szCs w:val="24"/>
              </w:rPr>
              <w:t>pub</w:t>
            </w:r>
            <w:r>
              <w:rPr>
                <w:b/>
                <w:spacing w:val="-2"/>
                <w:sz w:val="24"/>
                <w:szCs w:val="24"/>
              </w:rPr>
              <w:t>l</w:t>
            </w:r>
            <w:r>
              <w:rPr>
                <w:b/>
                <w:sz w:val="24"/>
                <w:szCs w:val="24"/>
              </w:rPr>
              <w:t>ic lia</w:t>
            </w:r>
            <w:r>
              <w:rPr>
                <w:b/>
                <w:spacing w:val="1"/>
                <w:sz w:val="24"/>
                <w:szCs w:val="24"/>
              </w:rPr>
              <w:t>b</w:t>
            </w:r>
            <w:r>
              <w:rPr>
                <w:b/>
                <w:sz w:val="24"/>
                <w:szCs w:val="24"/>
              </w:rPr>
              <w:t>i</w:t>
            </w:r>
            <w:r>
              <w:rPr>
                <w:b/>
                <w:spacing w:val="-1"/>
                <w:sz w:val="24"/>
                <w:szCs w:val="24"/>
              </w:rPr>
              <w:t>l</w:t>
            </w:r>
            <w:r>
              <w:rPr>
                <w:b/>
                <w:sz w:val="24"/>
                <w:szCs w:val="24"/>
              </w:rPr>
              <w:t>ity i</w:t>
            </w:r>
            <w:r>
              <w:rPr>
                <w:b/>
                <w:spacing w:val="1"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</w:rPr>
              <w:t>s</w:t>
            </w:r>
            <w:r>
              <w:rPr>
                <w:b/>
                <w:spacing w:val="1"/>
                <w:sz w:val="24"/>
                <w:szCs w:val="24"/>
              </w:rPr>
              <w:t>u</w:t>
            </w:r>
            <w:r>
              <w:rPr>
                <w:b/>
                <w:spacing w:val="-1"/>
                <w:sz w:val="24"/>
                <w:szCs w:val="24"/>
              </w:rPr>
              <w:t>r</w:t>
            </w:r>
            <w:r>
              <w:rPr>
                <w:b/>
                <w:spacing w:val="-2"/>
                <w:sz w:val="24"/>
                <w:szCs w:val="24"/>
              </w:rPr>
              <w:t>a</w:t>
            </w:r>
            <w:r>
              <w:rPr>
                <w:b/>
                <w:spacing w:val="1"/>
                <w:sz w:val="24"/>
                <w:szCs w:val="24"/>
              </w:rPr>
              <w:t>n</w:t>
            </w:r>
            <w:r>
              <w:rPr>
                <w:b/>
                <w:spacing w:val="-1"/>
                <w:sz w:val="24"/>
                <w:szCs w:val="24"/>
              </w:rPr>
              <w:t>c</w:t>
            </w:r>
            <w:r>
              <w:rPr>
                <w:b/>
                <w:sz w:val="24"/>
                <w:szCs w:val="24"/>
              </w:rPr>
              <w:t>e</w:t>
            </w:r>
            <w:r>
              <w:rPr>
                <w:b/>
                <w:spacing w:val="1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ov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ri</w:t>
            </w:r>
            <w:r>
              <w:rPr>
                <w:spacing w:val="2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g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potential </w:t>
            </w:r>
            <w:r>
              <w:rPr>
                <w:spacing w:val="2"/>
                <w:sz w:val="24"/>
                <w:szCs w:val="24"/>
              </w:rPr>
              <w:t>d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mag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 or injuri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s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rising f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 xml:space="preserve">om </w:t>
            </w:r>
            <w:r>
              <w:rPr>
                <w:spacing w:val="3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he</w:t>
            </w:r>
            <w:r>
              <w:rPr>
                <w:spacing w:val="-1"/>
                <w:sz w:val="24"/>
                <w:szCs w:val="24"/>
              </w:rPr>
              <w:t xml:space="preserve"> c</w:t>
            </w:r>
            <w:r>
              <w:rPr>
                <w:sz w:val="24"/>
                <w:szCs w:val="24"/>
              </w:rPr>
              <w:t>h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i</w:t>
            </w:r>
            <w:r>
              <w:rPr>
                <w:spacing w:val="3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g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station.</w:t>
            </w:r>
          </w:p>
          <w:p w14:paraId="707EFCBC" w14:textId="77777777" w:rsidR="00C50952" w:rsidRDefault="00000000">
            <w:pPr>
              <w:ind w:left="360"/>
              <w:rPr>
                <w:sz w:val="24"/>
                <w:szCs w:val="24"/>
              </w:rPr>
            </w:pPr>
            <w:r>
              <w:rPr>
                <w:rFonts w:ascii="Segoe Fluent Icons" w:eastAsia="Segoe Fluent Icons" w:hAnsi="Segoe Fluent Icons" w:cs="Segoe Fluent Icons"/>
                <w:w w:val="45"/>
              </w:rPr>
              <w:t xml:space="preserve">         </w:t>
            </w:r>
            <w:r>
              <w:rPr>
                <w:rFonts w:ascii="Segoe Fluent Icons" w:eastAsia="Segoe Fluent Icons" w:hAnsi="Segoe Fluent Icons" w:cs="Segoe Fluent Icons"/>
                <w:spacing w:val="5"/>
                <w:w w:val="45"/>
              </w:rPr>
              <w:t xml:space="preserve"> </w:t>
            </w:r>
            <w:r>
              <w:rPr>
                <w:sz w:val="24"/>
                <w:szCs w:val="24"/>
              </w:rPr>
              <w:t>The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pacing w:val="-3"/>
                <w:sz w:val="24"/>
                <w:szCs w:val="24"/>
              </w:rPr>
              <w:t>L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ndlord sh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ll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not </w:t>
            </w:r>
            <w:r>
              <w:rPr>
                <w:spacing w:val="3"/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ble </w:t>
            </w:r>
            <w:r>
              <w:rPr>
                <w:spacing w:val="-1"/>
                <w:sz w:val="24"/>
                <w:szCs w:val="24"/>
              </w:rPr>
              <w:t>f</w:t>
            </w:r>
            <w:r>
              <w:rPr>
                <w:sz w:val="24"/>
                <w:szCs w:val="24"/>
              </w:rPr>
              <w:t>or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pacing w:val="5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m</w:t>
            </w:r>
            <w:r>
              <w:rPr>
                <w:spacing w:val="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g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s or losses </w:t>
            </w:r>
            <w:r>
              <w:rPr>
                <w:spacing w:val="-1"/>
                <w:sz w:val="24"/>
                <w:szCs w:val="24"/>
              </w:rPr>
              <w:t>re</w:t>
            </w:r>
            <w:r>
              <w:rPr>
                <w:sz w:val="24"/>
                <w:szCs w:val="24"/>
              </w:rPr>
              <w:t>sul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ing f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 xml:space="preserve">om 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he</w:t>
            </w:r>
          </w:p>
          <w:p w14:paraId="52B29A27" w14:textId="77777777" w:rsidR="00C50952" w:rsidRDefault="00000000">
            <w:pPr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nt’s op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ons.</w:t>
            </w:r>
          </w:p>
        </w:tc>
      </w:tr>
      <w:tr w:rsidR="00C50952" w14:paraId="4A20C7C3" w14:textId="77777777">
        <w:trPr>
          <w:trHeight w:hRule="exact" w:val="1742"/>
        </w:trPr>
        <w:tc>
          <w:tcPr>
            <w:tcW w:w="8642" w:type="dxa"/>
            <w:vMerge/>
            <w:tcBorders>
              <w:left w:val="nil"/>
              <w:bottom w:val="single" w:sz="15" w:space="0" w:color="9F9F9F"/>
              <w:right w:val="nil"/>
            </w:tcBorders>
          </w:tcPr>
          <w:p w14:paraId="687E2365" w14:textId="77777777" w:rsidR="00C50952" w:rsidRDefault="00C50952"/>
        </w:tc>
      </w:tr>
      <w:tr w:rsidR="00C50952" w14:paraId="3C8E40E0" w14:textId="77777777">
        <w:trPr>
          <w:trHeight w:hRule="exact" w:val="789"/>
        </w:trPr>
        <w:tc>
          <w:tcPr>
            <w:tcW w:w="8642" w:type="dxa"/>
            <w:vMerge w:val="restart"/>
            <w:tcBorders>
              <w:top w:val="single" w:sz="15" w:space="0" w:color="9F9F9F"/>
              <w:left w:val="nil"/>
              <w:right w:val="nil"/>
            </w:tcBorders>
          </w:tcPr>
          <w:p w14:paraId="669C5728" w14:textId="77777777" w:rsidR="00C50952" w:rsidRDefault="00C50952">
            <w:pPr>
              <w:spacing w:before="1" w:line="120" w:lineRule="exact"/>
              <w:rPr>
                <w:sz w:val="13"/>
                <w:szCs w:val="13"/>
              </w:rPr>
            </w:pPr>
          </w:p>
          <w:p w14:paraId="16C89923" w14:textId="77777777" w:rsidR="00C50952" w:rsidRDefault="00C50952">
            <w:pPr>
              <w:spacing w:line="200" w:lineRule="exact"/>
            </w:pPr>
          </w:p>
          <w:p w14:paraId="28A79401" w14:textId="77777777" w:rsidR="00C50952" w:rsidRDefault="00000000">
            <w:pPr>
              <w:rPr>
                <w:sz w:val="27"/>
                <w:szCs w:val="27"/>
              </w:rPr>
            </w:pPr>
            <w:r>
              <w:rPr>
                <w:b/>
                <w:spacing w:val="1"/>
                <w:sz w:val="27"/>
                <w:szCs w:val="27"/>
              </w:rPr>
              <w:t>8</w:t>
            </w:r>
            <w:r>
              <w:rPr>
                <w:b/>
                <w:sz w:val="27"/>
                <w:szCs w:val="27"/>
              </w:rPr>
              <w:t>.</w:t>
            </w:r>
            <w:r>
              <w:rPr>
                <w:b/>
                <w:spacing w:val="-1"/>
                <w:sz w:val="27"/>
                <w:szCs w:val="27"/>
              </w:rPr>
              <w:t xml:space="preserve"> T</w:t>
            </w:r>
            <w:r>
              <w:rPr>
                <w:b/>
                <w:sz w:val="27"/>
                <w:szCs w:val="27"/>
              </w:rPr>
              <w:t>e</w:t>
            </w:r>
            <w:r>
              <w:rPr>
                <w:b/>
                <w:spacing w:val="-3"/>
                <w:sz w:val="27"/>
                <w:szCs w:val="27"/>
              </w:rPr>
              <w:t>r</w:t>
            </w:r>
            <w:r>
              <w:rPr>
                <w:b/>
                <w:spacing w:val="2"/>
                <w:sz w:val="27"/>
                <w:szCs w:val="27"/>
              </w:rPr>
              <w:t>m</w:t>
            </w:r>
            <w:r>
              <w:rPr>
                <w:b/>
                <w:spacing w:val="-1"/>
                <w:sz w:val="27"/>
                <w:szCs w:val="27"/>
              </w:rPr>
              <w:t>i</w:t>
            </w:r>
            <w:r>
              <w:rPr>
                <w:b/>
                <w:spacing w:val="-2"/>
                <w:sz w:val="27"/>
                <w:szCs w:val="27"/>
              </w:rPr>
              <w:t>n</w:t>
            </w:r>
            <w:r>
              <w:rPr>
                <w:b/>
                <w:spacing w:val="1"/>
                <w:sz w:val="27"/>
                <w:szCs w:val="27"/>
              </w:rPr>
              <w:t>at</w:t>
            </w:r>
            <w:r>
              <w:rPr>
                <w:b/>
                <w:spacing w:val="-4"/>
                <w:sz w:val="27"/>
                <w:szCs w:val="27"/>
              </w:rPr>
              <w:t>i</w:t>
            </w:r>
            <w:r>
              <w:rPr>
                <w:b/>
                <w:spacing w:val="1"/>
                <w:sz w:val="27"/>
                <w:szCs w:val="27"/>
              </w:rPr>
              <w:t>o</w:t>
            </w:r>
            <w:r>
              <w:rPr>
                <w:b/>
                <w:sz w:val="27"/>
                <w:szCs w:val="27"/>
              </w:rPr>
              <w:t>n</w:t>
            </w:r>
          </w:p>
          <w:p w14:paraId="3FE5BE5C" w14:textId="77777777" w:rsidR="00C50952" w:rsidRDefault="00C50952">
            <w:pPr>
              <w:spacing w:before="12" w:line="260" w:lineRule="exact"/>
              <w:rPr>
                <w:sz w:val="26"/>
                <w:szCs w:val="26"/>
              </w:rPr>
            </w:pPr>
          </w:p>
          <w:p w14:paraId="6BC49AA6" w14:textId="77777777" w:rsidR="00C50952" w:rsidRDefault="00000000">
            <w:pPr>
              <w:ind w:left="360"/>
              <w:rPr>
                <w:sz w:val="24"/>
                <w:szCs w:val="24"/>
              </w:rPr>
            </w:pPr>
            <w:r>
              <w:rPr>
                <w:rFonts w:ascii="Segoe Fluent Icons" w:eastAsia="Segoe Fluent Icons" w:hAnsi="Segoe Fluent Icons" w:cs="Segoe Fluent Icons"/>
                <w:w w:val="45"/>
              </w:rPr>
              <w:t xml:space="preserve">         </w:t>
            </w:r>
            <w:r>
              <w:rPr>
                <w:rFonts w:ascii="Segoe Fluent Icons" w:eastAsia="Segoe Fluent Icons" w:hAnsi="Segoe Fluent Icons" w:cs="Segoe Fluent Icons"/>
                <w:spacing w:val="5"/>
                <w:w w:val="45"/>
              </w:rPr>
              <w:t xml:space="preserve"> </w:t>
            </w:r>
            <w:r>
              <w:rPr>
                <w:sz w:val="24"/>
                <w:szCs w:val="24"/>
              </w:rPr>
              <w:t>Either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4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m</w:t>
            </w:r>
            <w:r>
              <w:rPr>
                <w:spacing w:val="4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rmin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te this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ee</w:t>
            </w:r>
            <w:r>
              <w:rPr>
                <w:sz w:val="24"/>
                <w:szCs w:val="24"/>
              </w:rPr>
              <w:t>ment with 60</w:t>
            </w:r>
            <w:r>
              <w:rPr>
                <w:spacing w:val="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pacing w:val="-5"/>
                <w:sz w:val="24"/>
                <w:szCs w:val="24"/>
              </w:rPr>
              <w:t>y</w:t>
            </w:r>
            <w:r>
              <w:rPr>
                <w:spacing w:val="2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 xml:space="preserve">’ </w:t>
            </w:r>
            <w:r>
              <w:rPr>
                <w:spacing w:val="-1"/>
                <w:sz w:val="24"/>
                <w:szCs w:val="24"/>
              </w:rPr>
              <w:t>w</w:t>
            </w:r>
            <w:r>
              <w:rPr>
                <w:sz w:val="24"/>
                <w:szCs w:val="24"/>
              </w:rPr>
              <w:t>ritten noti</w:t>
            </w:r>
            <w:r>
              <w:rPr>
                <w:spacing w:val="-1"/>
                <w:sz w:val="24"/>
                <w:szCs w:val="24"/>
              </w:rPr>
              <w:t>ce</w:t>
            </w:r>
            <w:r>
              <w:rPr>
                <w:sz w:val="24"/>
                <w:szCs w:val="24"/>
              </w:rPr>
              <w:t>.</w:t>
            </w:r>
          </w:p>
          <w:p w14:paraId="706DBA3A" w14:textId="77777777" w:rsidR="00C50952" w:rsidRDefault="00000000">
            <w:pPr>
              <w:tabs>
                <w:tab w:val="left" w:pos="720"/>
              </w:tabs>
              <w:ind w:left="720" w:right="230" w:hanging="360"/>
              <w:rPr>
                <w:sz w:val="24"/>
                <w:szCs w:val="24"/>
              </w:rPr>
            </w:pPr>
            <w:r>
              <w:rPr>
                <w:rFonts w:ascii="Segoe Fluent Icons" w:eastAsia="Segoe Fluent Icons" w:hAnsi="Segoe Fluent Icons" w:cs="Segoe Fluent Icons"/>
                <w:w w:val="45"/>
              </w:rPr>
              <w:t></w:t>
            </w:r>
            <w:r>
              <w:rPr>
                <w:rFonts w:ascii="Segoe Fluent Icons" w:eastAsia="Segoe Fluent Icons" w:hAnsi="Segoe Fluent Icons" w:cs="Segoe Fluent Icons"/>
              </w:rPr>
              <w:tab/>
            </w:r>
            <w:r>
              <w:rPr>
                <w:spacing w:val="-3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m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dia</w:t>
            </w:r>
            <w:r>
              <w:rPr>
                <w:spacing w:val="2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te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m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on m</w:t>
            </w:r>
            <w:r>
              <w:rPr>
                <w:spacing w:val="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o</w:t>
            </w:r>
            <w:r>
              <w:rPr>
                <w:spacing w:val="-1"/>
                <w:sz w:val="24"/>
                <w:szCs w:val="24"/>
              </w:rPr>
              <w:t>cc</w:t>
            </w:r>
            <w:r>
              <w:rPr>
                <w:sz w:val="24"/>
                <w:szCs w:val="24"/>
              </w:rPr>
              <w:t xml:space="preserve">ur </w:t>
            </w:r>
            <w:r>
              <w:rPr>
                <w:spacing w:val="2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 xml:space="preserve">f 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i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h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r </w:t>
            </w:r>
            <w:r>
              <w:rPr>
                <w:spacing w:val="1"/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4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b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eac</w:t>
            </w:r>
            <w:r>
              <w:rPr>
                <w:spacing w:val="2"/>
                <w:sz w:val="24"/>
                <w:szCs w:val="24"/>
              </w:rPr>
              <w:t>h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 a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mat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ri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l 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pacing w:val="4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rm of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the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gr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3"/>
                <w:sz w:val="24"/>
                <w:szCs w:val="24"/>
              </w:rPr>
              <w:t>m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nt </w:t>
            </w:r>
            <w:proofErr w:type="gramStart"/>
            <w:r>
              <w:rPr>
                <w:sz w:val="24"/>
                <w:szCs w:val="24"/>
              </w:rPr>
              <w:t>and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f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i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s to r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me</w:t>
            </w:r>
            <w:r>
              <w:rPr>
                <w:spacing w:val="2"/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it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with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 30 d</w:t>
            </w:r>
            <w:r>
              <w:rPr>
                <w:spacing w:val="4"/>
                <w:sz w:val="24"/>
                <w:szCs w:val="24"/>
              </w:rPr>
              <w:t>a</w:t>
            </w:r>
            <w:r>
              <w:rPr>
                <w:spacing w:val="-5"/>
                <w:sz w:val="24"/>
                <w:szCs w:val="24"/>
              </w:rPr>
              <w:t>y</w:t>
            </w:r>
            <w:r>
              <w:rPr>
                <w:sz w:val="24"/>
                <w:szCs w:val="24"/>
              </w:rPr>
              <w:t xml:space="preserve">s </w:t>
            </w:r>
            <w:r>
              <w:rPr>
                <w:spacing w:val="2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 xml:space="preserve">f </w:t>
            </w:r>
            <w:r>
              <w:rPr>
                <w:spacing w:val="-1"/>
                <w:sz w:val="24"/>
                <w:szCs w:val="24"/>
              </w:rPr>
              <w:t>w</w:t>
            </w:r>
            <w:r>
              <w:rPr>
                <w:sz w:val="24"/>
                <w:szCs w:val="24"/>
              </w:rPr>
              <w:t>ritten noti</w:t>
            </w:r>
            <w:r>
              <w:rPr>
                <w:spacing w:val="-1"/>
                <w:sz w:val="24"/>
                <w:szCs w:val="24"/>
              </w:rPr>
              <w:t>ce</w:t>
            </w:r>
            <w:r>
              <w:rPr>
                <w:sz w:val="24"/>
                <w:szCs w:val="24"/>
              </w:rPr>
              <w:t>.</w:t>
            </w:r>
          </w:p>
        </w:tc>
      </w:tr>
      <w:tr w:rsidR="00C50952" w14:paraId="2FA1B035" w14:textId="77777777">
        <w:trPr>
          <w:trHeight w:hRule="exact" w:val="1464"/>
        </w:trPr>
        <w:tc>
          <w:tcPr>
            <w:tcW w:w="8642" w:type="dxa"/>
            <w:vMerge/>
            <w:tcBorders>
              <w:left w:val="nil"/>
              <w:bottom w:val="single" w:sz="15" w:space="0" w:color="9F9F9F"/>
              <w:right w:val="nil"/>
            </w:tcBorders>
          </w:tcPr>
          <w:p w14:paraId="385BAA51" w14:textId="77777777" w:rsidR="00C50952" w:rsidRDefault="00C50952"/>
        </w:tc>
      </w:tr>
      <w:tr w:rsidR="00C50952" w14:paraId="42EC1471" w14:textId="77777777">
        <w:trPr>
          <w:trHeight w:hRule="exact" w:val="791"/>
        </w:trPr>
        <w:tc>
          <w:tcPr>
            <w:tcW w:w="8642" w:type="dxa"/>
            <w:vMerge w:val="restart"/>
            <w:tcBorders>
              <w:top w:val="single" w:sz="15" w:space="0" w:color="9F9F9F"/>
              <w:left w:val="nil"/>
              <w:right w:val="nil"/>
            </w:tcBorders>
          </w:tcPr>
          <w:p w14:paraId="68F19F5E" w14:textId="77777777" w:rsidR="00C50952" w:rsidRDefault="00C50952">
            <w:pPr>
              <w:spacing w:before="1" w:line="120" w:lineRule="exact"/>
              <w:rPr>
                <w:sz w:val="13"/>
                <w:szCs w:val="13"/>
              </w:rPr>
            </w:pPr>
          </w:p>
          <w:p w14:paraId="187BC93E" w14:textId="77777777" w:rsidR="00C50952" w:rsidRDefault="00C50952">
            <w:pPr>
              <w:spacing w:line="200" w:lineRule="exact"/>
            </w:pPr>
          </w:p>
          <w:p w14:paraId="5FE41F2C" w14:textId="77777777" w:rsidR="00C50952" w:rsidRDefault="00000000">
            <w:pPr>
              <w:rPr>
                <w:sz w:val="27"/>
                <w:szCs w:val="27"/>
              </w:rPr>
            </w:pPr>
            <w:r>
              <w:rPr>
                <w:b/>
                <w:spacing w:val="1"/>
                <w:sz w:val="27"/>
                <w:szCs w:val="27"/>
              </w:rPr>
              <w:t>9</w:t>
            </w:r>
            <w:r>
              <w:rPr>
                <w:b/>
                <w:sz w:val="27"/>
                <w:szCs w:val="27"/>
              </w:rPr>
              <w:t>.</w:t>
            </w:r>
            <w:r>
              <w:rPr>
                <w:b/>
                <w:spacing w:val="-1"/>
                <w:sz w:val="27"/>
                <w:szCs w:val="27"/>
              </w:rPr>
              <w:t xml:space="preserve"> </w:t>
            </w:r>
            <w:r>
              <w:rPr>
                <w:b/>
                <w:spacing w:val="-2"/>
                <w:sz w:val="27"/>
                <w:szCs w:val="27"/>
              </w:rPr>
              <w:t>O</w:t>
            </w:r>
            <w:r>
              <w:rPr>
                <w:b/>
                <w:spacing w:val="1"/>
                <w:sz w:val="27"/>
                <w:szCs w:val="27"/>
              </w:rPr>
              <w:t>w</w:t>
            </w:r>
            <w:r>
              <w:rPr>
                <w:b/>
                <w:sz w:val="27"/>
                <w:szCs w:val="27"/>
              </w:rPr>
              <w:t>ner</w:t>
            </w:r>
            <w:r>
              <w:rPr>
                <w:b/>
                <w:spacing w:val="-3"/>
                <w:sz w:val="27"/>
                <w:szCs w:val="27"/>
              </w:rPr>
              <w:t>s</w:t>
            </w:r>
            <w:r>
              <w:rPr>
                <w:b/>
                <w:sz w:val="27"/>
                <w:szCs w:val="27"/>
              </w:rPr>
              <w:t>hip</w:t>
            </w:r>
            <w:r>
              <w:rPr>
                <w:b/>
                <w:spacing w:val="-3"/>
                <w:sz w:val="27"/>
                <w:szCs w:val="27"/>
              </w:rPr>
              <w:t xml:space="preserve"> </w:t>
            </w:r>
            <w:r>
              <w:rPr>
                <w:b/>
                <w:spacing w:val="1"/>
                <w:sz w:val="27"/>
                <w:szCs w:val="27"/>
              </w:rPr>
              <w:t>o</w:t>
            </w:r>
            <w:r>
              <w:rPr>
                <w:b/>
                <w:sz w:val="27"/>
                <w:szCs w:val="27"/>
              </w:rPr>
              <w:t>f</w:t>
            </w:r>
            <w:r>
              <w:rPr>
                <w:b/>
                <w:spacing w:val="1"/>
                <w:sz w:val="27"/>
                <w:szCs w:val="27"/>
              </w:rPr>
              <w:t xml:space="preserve"> </w:t>
            </w:r>
            <w:r>
              <w:rPr>
                <w:b/>
                <w:spacing w:val="-4"/>
                <w:sz w:val="27"/>
                <w:szCs w:val="27"/>
              </w:rPr>
              <w:t>E</w:t>
            </w:r>
            <w:r>
              <w:rPr>
                <w:b/>
                <w:sz w:val="27"/>
                <w:szCs w:val="27"/>
              </w:rPr>
              <w:t>q</w:t>
            </w:r>
            <w:r>
              <w:rPr>
                <w:b/>
                <w:spacing w:val="-2"/>
                <w:sz w:val="27"/>
                <w:szCs w:val="27"/>
              </w:rPr>
              <w:t>u</w:t>
            </w:r>
            <w:r>
              <w:rPr>
                <w:b/>
                <w:spacing w:val="-1"/>
                <w:sz w:val="27"/>
                <w:szCs w:val="27"/>
              </w:rPr>
              <w:t>i</w:t>
            </w:r>
            <w:r>
              <w:rPr>
                <w:b/>
                <w:sz w:val="27"/>
                <w:szCs w:val="27"/>
              </w:rPr>
              <w:t>pment</w:t>
            </w:r>
          </w:p>
          <w:p w14:paraId="4D8CB80B" w14:textId="77777777" w:rsidR="00C50952" w:rsidRDefault="00C50952">
            <w:pPr>
              <w:spacing w:before="15" w:line="260" w:lineRule="exact"/>
              <w:rPr>
                <w:sz w:val="26"/>
                <w:szCs w:val="26"/>
              </w:rPr>
            </w:pPr>
          </w:p>
          <w:p w14:paraId="2A7D6EC4" w14:textId="77777777" w:rsidR="00C50952" w:rsidRDefault="00000000">
            <w:pPr>
              <w:ind w:left="360"/>
              <w:rPr>
                <w:sz w:val="24"/>
                <w:szCs w:val="24"/>
              </w:rPr>
            </w:pPr>
            <w:r>
              <w:rPr>
                <w:rFonts w:ascii="Segoe Fluent Icons" w:eastAsia="Segoe Fluent Icons" w:hAnsi="Segoe Fluent Icons" w:cs="Segoe Fluent Icons"/>
                <w:w w:val="45"/>
              </w:rPr>
              <w:t xml:space="preserve">         </w:t>
            </w:r>
            <w:r>
              <w:rPr>
                <w:rFonts w:ascii="Segoe Fluent Icons" w:eastAsia="Segoe Fluent Icons" w:hAnsi="Segoe Fluent Icons" w:cs="Segoe Fluent Icons"/>
                <w:spacing w:val="5"/>
                <w:w w:val="45"/>
              </w:rPr>
              <w:t xml:space="preserve"> </w:t>
            </w:r>
            <w:r>
              <w:rPr>
                <w:sz w:val="24"/>
                <w:szCs w:val="24"/>
              </w:rPr>
              <w:t>All ch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i</w:t>
            </w:r>
            <w:r>
              <w:rPr>
                <w:spacing w:val="3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g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station equ</w:t>
            </w:r>
            <w:r>
              <w:rPr>
                <w:spacing w:val="2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pment sh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ll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main the p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op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2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f the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2"/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nt.</w:t>
            </w:r>
          </w:p>
          <w:p w14:paraId="290F16D8" w14:textId="77777777" w:rsidR="00C50952" w:rsidRDefault="00000000">
            <w:pPr>
              <w:tabs>
                <w:tab w:val="left" w:pos="720"/>
              </w:tabs>
              <w:ind w:left="720" w:right="-12" w:hanging="360"/>
              <w:rPr>
                <w:sz w:val="24"/>
                <w:szCs w:val="24"/>
              </w:rPr>
            </w:pPr>
            <w:r>
              <w:rPr>
                <w:rFonts w:ascii="Segoe Fluent Icons" w:eastAsia="Segoe Fluent Icons" w:hAnsi="Segoe Fluent Icons" w:cs="Segoe Fluent Icons"/>
                <w:w w:val="45"/>
              </w:rPr>
              <w:t></w:t>
            </w:r>
            <w:r>
              <w:rPr>
                <w:rFonts w:ascii="Segoe Fluent Icons" w:eastAsia="Segoe Fluent Icons" w:hAnsi="Segoe Fluent Icons" w:cs="Segoe Fluent Icons"/>
              </w:rPr>
              <w:tab/>
            </w:r>
            <w:r>
              <w:rPr>
                <w:sz w:val="24"/>
                <w:szCs w:val="24"/>
              </w:rPr>
              <w:t>Upon t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rmin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 xml:space="preserve">on, the </w:t>
            </w:r>
            <w:r>
              <w:rPr>
                <w:spacing w:val="-1"/>
                <w:sz w:val="24"/>
                <w:szCs w:val="24"/>
              </w:rPr>
              <w:t>T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nt shall 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move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ll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q</w:t>
            </w:r>
            <w:r>
              <w:rPr>
                <w:spacing w:val="2"/>
                <w:sz w:val="24"/>
                <w:szCs w:val="24"/>
              </w:rPr>
              <w:t>u</w:t>
            </w:r>
            <w:r>
              <w:rPr>
                <w:sz w:val="24"/>
                <w:szCs w:val="24"/>
              </w:rPr>
              <w:t>ip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nt and </w:t>
            </w:r>
            <w:r>
              <w:rPr>
                <w:spacing w:val="-1"/>
                <w:sz w:val="24"/>
                <w:szCs w:val="24"/>
              </w:rPr>
              <w:t>re</w:t>
            </w:r>
            <w:r>
              <w:rPr>
                <w:sz w:val="24"/>
                <w:szCs w:val="24"/>
              </w:rPr>
              <w:t>store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the</w:t>
            </w:r>
            <w:r>
              <w:rPr>
                <w:spacing w:val="3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p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m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s to 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ts ori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 xml:space="preserve">inal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ondi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ion, r</w:t>
            </w:r>
            <w:r>
              <w:rPr>
                <w:spacing w:val="-1"/>
                <w:sz w:val="24"/>
                <w:szCs w:val="24"/>
              </w:rPr>
              <w:t>ea</w:t>
            </w:r>
            <w:r>
              <w:rPr>
                <w:sz w:val="24"/>
                <w:szCs w:val="24"/>
              </w:rPr>
              <w:t>son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ble </w:t>
            </w:r>
            <w:r>
              <w:rPr>
                <w:spacing w:val="1"/>
                <w:sz w:val="24"/>
                <w:szCs w:val="24"/>
              </w:rPr>
              <w:t>w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r 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nd t</w:t>
            </w:r>
            <w:r>
              <w:rPr>
                <w:spacing w:val="2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2"/>
                <w:sz w:val="24"/>
                <w:szCs w:val="24"/>
              </w:rPr>
              <w:t>x</w:t>
            </w:r>
            <w:r>
              <w:rPr>
                <w:spacing w:val="-1"/>
                <w:sz w:val="24"/>
                <w:szCs w:val="24"/>
              </w:rPr>
              <w:t>ce</w:t>
            </w:r>
            <w:r>
              <w:rPr>
                <w:sz w:val="24"/>
                <w:szCs w:val="24"/>
              </w:rPr>
              <w:t>pted.</w:t>
            </w:r>
          </w:p>
        </w:tc>
      </w:tr>
      <w:tr w:rsidR="00C50952" w14:paraId="21018D53" w14:textId="77777777">
        <w:trPr>
          <w:trHeight w:hRule="exact" w:val="1463"/>
        </w:trPr>
        <w:tc>
          <w:tcPr>
            <w:tcW w:w="8642" w:type="dxa"/>
            <w:vMerge/>
            <w:tcBorders>
              <w:left w:val="nil"/>
              <w:bottom w:val="single" w:sz="15" w:space="0" w:color="9F9F9F"/>
              <w:right w:val="nil"/>
            </w:tcBorders>
          </w:tcPr>
          <w:p w14:paraId="75D900D3" w14:textId="77777777" w:rsidR="00C50952" w:rsidRDefault="00C50952"/>
        </w:tc>
      </w:tr>
      <w:tr w:rsidR="00C50952" w14:paraId="71AA8A76" w14:textId="77777777">
        <w:trPr>
          <w:trHeight w:hRule="exact" w:val="791"/>
        </w:trPr>
        <w:tc>
          <w:tcPr>
            <w:tcW w:w="8642" w:type="dxa"/>
            <w:vMerge w:val="restart"/>
            <w:tcBorders>
              <w:top w:val="single" w:sz="15" w:space="0" w:color="9F9F9F"/>
              <w:left w:val="nil"/>
              <w:right w:val="nil"/>
            </w:tcBorders>
          </w:tcPr>
          <w:p w14:paraId="53976791" w14:textId="77777777" w:rsidR="00C50952" w:rsidRDefault="00C50952">
            <w:pPr>
              <w:spacing w:before="1" w:line="120" w:lineRule="exact"/>
              <w:rPr>
                <w:sz w:val="13"/>
                <w:szCs w:val="13"/>
              </w:rPr>
            </w:pPr>
          </w:p>
          <w:p w14:paraId="726D0B47" w14:textId="77777777" w:rsidR="00C50952" w:rsidRDefault="00C50952">
            <w:pPr>
              <w:spacing w:line="200" w:lineRule="exact"/>
            </w:pPr>
          </w:p>
          <w:p w14:paraId="5C568852" w14:textId="77777777" w:rsidR="00C50952" w:rsidRDefault="00000000">
            <w:pPr>
              <w:rPr>
                <w:sz w:val="27"/>
                <w:szCs w:val="27"/>
              </w:rPr>
            </w:pPr>
            <w:r>
              <w:rPr>
                <w:b/>
                <w:spacing w:val="1"/>
                <w:sz w:val="27"/>
                <w:szCs w:val="27"/>
              </w:rPr>
              <w:t>10</w:t>
            </w:r>
            <w:r>
              <w:rPr>
                <w:b/>
                <w:sz w:val="27"/>
                <w:szCs w:val="27"/>
              </w:rPr>
              <w:t>.</w:t>
            </w:r>
            <w:r>
              <w:rPr>
                <w:b/>
                <w:spacing w:val="-3"/>
                <w:sz w:val="27"/>
                <w:szCs w:val="27"/>
              </w:rPr>
              <w:t xml:space="preserve"> </w:t>
            </w:r>
            <w:r>
              <w:rPr>
                <w:b/>
                <w:spacing w:val="1"/>
                <w:sz w:val="27"/>
                <w:szCs w:val="27"/>
              </w:rPr>
              <w:t>D</w:t>
            </w:r>
            <w:r>
              <w:rPr>
                <w:b/>
                <w:spacing w:val="-1"/>
                <w:sz w:val="27"/>
                <w:szCs w:val="27"/>
              </w:rPr>
              <w:t>i</w:t>
            </w:r>
            <w:r>
              <w:rPr>
                <w:b/>
                <w:sz w:val="27"/>
                <w:szCs w:val="27"/>
              </w:rPr>
              <w:t>s</w:t>
            </w:r>
            <w:r>
              <w:rPr>
                <w:b/>
                <w:spacing w:val="-2"/>
                <w:sz w:val="27"/>
                <w:szCs w:val="27"/>
              </w:rPr>
              <w:t>p</w:t>
            </w:r>
            <w:r>
              <w:rPr>
                <w:b/>
                <w:sz w:val="27"/>
                <w:szCs w:val="27"/>
              </w:rPr>
              <w:t>u</w:t>
            </w:r>
            <w:r>
              <w:rPr>
                <w:b/>
                <w:spacing w:val="1"/>
                <w:sz w:val="27"/>
                <w:szCs w:val="27"/>
              </w:rPr>
              <w:t>t</w:t>
            </w:r>
            <w:r>
              <w:rPr>
                <w:b/>
                <w:sz w:val="27"/>
                <w:szCs w:val="27"/>
              </w:rPr>
              <w:t>e</w:t>
            </w:r>
            <w:r>
              <w:rPr>
                <w:b/>
                <w:spacing w:val="-3"/>
                <w:sz w:val="27"/>
                <w:szCs w:val="27"/>
              </w:rPr>
              <w:t xml:space="preserve"> </w:t>
            </w:r>
            <w:r>
              <w:rPr>
                <w:b/>
                <w:spacing w:val="1"/>
                <w:sz w:val="27"/>
                <w:szCs w:val="27"/>
              </w:rPr>
              <w:t>R</w:t>
            </w:r>
            <w:r>
              <w:rPr>
                <w:b/>
                <w:sz w:val="27"/>
                <w:szCs w:val="27"/>
              </w:rPr>
              <w:t>e</w:t>
            </w:r>
            <w:r>
              <w:rPr>
                <w:b/>
                <w:spacing w:val="-3"/>
                <w:sz w:val="27"/>
                <w:szCs w:val="27"/>
              </w:rPr>
              <w:t>s</w:t>
            </w:r>
            <w:r>
              <w:rPr>
                <w:b/>
                <w:spacing w:val="1"/>
                <w:sz w:val="27"/>
                <w:szCs w:val="27"/>
              </w:rPr>
              <w:t>o</w:t>
            </w:r>
            <w:r>
              <w:rPr>
                <w:b/>
                <w:spacing w:val="-1"/>
                <w:sz w:val="27"/>
                <w:szCs w:val="27"/>
              </w:rPr>
              <w:t>l</w:t>
            </w:r>
            <w:r>
              <w:rPr>
                <w:b/>
                <w:spacing w:val="-2"/>
                <w:sz w:val="27"/>
                <w:szCs w:val="27"/>
              </w:rPr>
              <w:t>u</w:t>
            </w:r>
            <w:r>
              <w:rPr>
                <w:b/>
                <w:spacing w:val="1"/>
                <w:sz w:val="27"/>
                <w:szCs w:val="27"/>
              </w:rPr>
              <w:t>t</w:t>
            </w:r>
            <w:r>
              <w:rPr>
                <w:b/>
                <w:spacing w:val="-1"/>
                <w:sz w:val="27"/>
                <w:szCs w:val="27"/>
              </w:rPr>
              <w:t>io</w:t>
            </w:r>
            <w:r>
              <w:rPr>
                <w:b/>
                <w:sz w:val="27"/>
                <w:szCs w:val="27"/>
              </w:rPr>
              <w:t>n</w:t>
            </w:r>
          </w:p>
          <w:p w14:paraId="7EB8906C" w14:textId="77777777" w:rsidR="00C50952" w:rsidRDefault="00C50952">
            <w:pPr>
              <w:spacing w:before="14" w:line="260" w:lineRule="exact"/>
              <w:rPr>
                <w:sz w:val="26"/>
                <w:szCs w:val="26"/>
              </w:rPr>
            </w:pPr>
          </w:p>
          <w:p w14:paraId="098968E3" w14:textId="77777777" w:rsidR="00C50952" w:rsidRDefault="00000000">
            <w:pPr>
              <w:ind w:left="360"/>
              <w:rPr>
                <w:sz w:val="24"/>
                <w:szCs w:val="24"/>
              </w:rPr>
            </w:pPr>
            <w:r>
              <w:rPr>
                <w:rFonts w:ascii="Segoe Fluent Icons" w:eastAsia="Segoe Fluent Icons" w:hAnsi="Segoe Fluent Icons" w:cs="Segoe Fluent Icons"/>
                <w:w w:val="45"/>
              </w:rPr>
              <w:t xml:space="preserve">         </w:t>
            </w:r>
            <w:r>
              <w:rPr>
                <w:rFonts w:ascii="Segoe Fluent Icons" w:eastAsia="Segoe Fluent Icons" w:hAnsi="Segoe Fluent Icons" w:cs="Segoe Fluent Icons"/>
                <w:spacing w:val="5"/>
                <w:w w:val="45"/>
              </w:rPr>
              <w:t xml:space="preserve"> </w:t>
            </w:r>
            <w:r>
              <w:rPr>
                <w:sz w:val="24"/>
                <w:szCs w:val="24"/>
              </w:rPr>
              <w:t>A</w:t>
            </w:r>
            <w:r>
              <w:rPr>
                <w:spacing w:val="2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disputes sh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ll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be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pacing w:val="2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 xml:space="preserve">olved </w:t>
            </w:r>
            <w:r>
              <w:rPr>
                <w:spacing w:val="-1"/>
                <w:sz w:val="24"/>
                <w:szCs w:val="24"/>
              </w:rPr>
              <w:t>f</w:t>
            </w:r>
            <w:r>
              <w:rPr>
                <w:sz w:val="24"/>
                <w:szCs w:val="24"/>
              </w:rPr>
              <w:t xml:space="preserve">irst 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hrou</w:t>
            </w:r>
            <w:r>
              <w:rPr>
                <w:spacing w:val="-3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h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b/>
                <w:spacing w:val="1"/>
                <w:sz w:val="24"/>
                <w:szCs w:val="24"/>
              </w:rPr>
              <w:t>n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z w:val="24"/>
                <w:szCs w:val="24"/>
              </w:rPr>
              <w:t>g</w:t>
            </w:r>
            <w:r>
              <w:rPr>
                <w:b/>
                <w:spacing w:val="2"/>
                <w:sz w:val="24"/>
                <w:szCs w:val="24"/>
              </w:rPr>
              <w:t>o</w:t>
            </w:r>
            <w:r>
              <w:rPr>
                <w:b/>
                <w:spacing w:val="1"/>
                <w:sz w:val="24"/>
                <w:szCs w:val="24"/>
              </w:rPr>
              <w:t>t</w:t>
            </w:r>
            <w:r>
              <w:rPr>
                <w:b/>
                <w:sz w:val="24"/>
                <w:szCs w:val="24"/>
              </w:rPr>
              <w:t>iatio</w:t>
            </w:r>
            <w:r>
              <w:rPr>
                <w:b/>
                <w:spacing w:val="2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.</w:t>
            </w:r>
          </w:p>
          <w:p w14:paraId="7789846F" w14:textId="77777777" w:rsidR="00C50952" w:rsidRDefault="00000000">
            <w:pPr>
              <w:tabs>
                <w:tab w:val="left" w:pos="720"/>
              </w:tabs>
              <w:ind w:left="720" w:right="1002" w:hanging="360"/>
              <w:rPr>
                <w:sz w:val="24"/>
                <w:szCs w:val="24"/>
              </w:rPr>
            </w:pPr>
            <w:r>
              <w:rPr>
                <w:rFonts w:ascii="Segoe Fluent Icons" w:eastAsia="Segoe Fluent Icons" w:hAnsi="Segoe Fluent Icons" w:cs="Segoe Fluent Icons"/>
                <w:w w:val="45"/>
              </w:rPr>
              <w:t></w:t>
            </w:r>
            <w:r>
              <w:rPr>
                <w:rFonts w:ascii="Segoe Fluent Icons" w:eastAsia="Segoe Fluent Icons" w:hAnsi="Segoe Fluent Icons" w:cs="Segoe Fluent Icons"/>
              </w:rPr>
              <w:tab/>
            </w:r>
            <w:r>
              <w:rPr>
                <w:spacing w:val="-3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f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unr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solved, t</w:t>
            </w:r>
            <w:r>
              <w:rPr>
                <w:spacing w:val="2"/>
                <w:sz w:val="24"/>
                <w:szCs w:val="24"/>
              </w:rPr>
              <w:t>h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matter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sh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ll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be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pacing w:val="1"/>
                <w:sz w:val="24"/>
                <w:szCs w:val="24"/>
              </w:rPr>
              <w:t>f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d to</w:t>
            </w:r>
            <w:r>
              <w:rPr>
                <w:spacing w:val="5"/>
                <w:sz w:val="24"/>
                <w:szCs w:val="24"/>
              </w:rPr>
              <w:t xml:space="preserve"> </w:t>
            </w:r>
            <w:r>
              <w:rPr>
                <w:b/>
                <w:spacing w:val="-3"/>
                <w:sz w:val="24"/>
                <w:szCs w:val="24"/>
              </w:rPr>
              <w:t>m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pacing w:val="1"/>
                <w:sz w:val="24"/>
                <w:szCs w:val="24"/>
              </w:rPr>
              <w:t>d</w:t>
            </w:r>
            <w:r>
              <w:rPr>
                <w:b/>
                <w:spacing w:val="3"/>
                <w:sz w:val="24"/>
                <w:szCs w:val="24"/>
              </w:rPr>
              <w:t>i</w:t>
            </w:r>
            <w:r>
              <w:rPr>
                <w:b/>
                <w:sz w:val="24"/>
                <w:szCs w:val="24"/>
              </w:rPr>
              <w:t>ation</w:t>
            </w:r>
            <w:r>
              <w:rPr>
                <w:b/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or 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rbitr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 xml:space="preserve">on in </w:t>
            </w:r>
            <w:r>
              <w:rPr>
                <w:spacing w:val="-1"/>
                <w:sz w:val="24"/>
                <w:szCs w:val="24"/>
              </w:rPr>
              <w:t>acc</w:t>
            </w:r>
            <w:r>
              <w:rPr>
                <w:sz w:val="24"/>
                <w:szCs w:val="24"/>
              </w:rPr>
              <w:t>or</w:t>
            </w:r>
            <w:r>
              <w:rPr>
                <w:spacing w:val="1"/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with K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5"/>
                <w:sz w:val="24"/>
                <w:szCs w:val="24"/>
              </w:rPr>
              <w:t>n</w:t>
            </w:r>
            <w:r>
              <w:rPr>
                <w:spacing w:val="-5"/>
                <w:sz w:val="24"/>
                <w:szCs w:val="24"/>
              </w:rPr>
              <w:t>y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pacing w:val="-2"/>
                <w:sz w:val="24"/>
                <w:szCs w:val="24"/>
              </w:rPr>
              <w:t>'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la</w:t>
            </w:r>
            <w:r>
              <w:rPr>
                <w:spacing w:val="-1"/>
                <w:sz w:val="24"/>
                <w:szCs w:val="24"/>
              </w:rPr>
              <w:t>w</w:t>
            </w:r>
            <w:r>
              <w:rPr>
                <w:sz w:val="24"/>
                <w:szCs w:val="24"/>
              </w:rPr>
              <w:t>s.</w:t>
            </w:r>
          </w:p>
        </w:tc>
      </w:tr>
      <w:tr w:rsidR="00C50952" w14:paraId="1D5C8F4B" w14:textId="77777777">
        <w:trPr>
          <w:trHeight w:hRule="exact" w:val="1466"/>
        </w:trPr>
        <w:tc>
          <w:tcPr>
            <w:tcW w:w="8642" w:type="dxa"/>
            <w:vMerge/>
            <w:tcBorders>
              <w:left w:val="nil"/>
              <w:bottom w:val="single" w:sz="15" w:space="0" w:color="9F9F9F"/>
              <w:right w:val="nil"/>
            </w:tcBorders>
          </w:tcPr>
          <w:p w14:paraId="368EBFB0" w14:textId="77777777" w:rsidR="00C50952" w:rsidRDefault="00C50952"/>
        </w:tc>
      </w:tr>
      <w:tr w:rsidR="00C50952" w14:paraId="2375DE9B" w14:textId="77777777">
        <w:trPr>
          <w:trHeight w:hRule="exact" w:val="789"/>
        </w:trPr>
        <w:tc>
          <w:tcPr>
            <w:tcW w:w="8642" w:type="dxa"/>
            <w:vMerge w:val="restart"/>
            <w:tcBorders>
              <w:top w:val="single" w:sz="15" w:space="0" w:color="9F9F9F"/>
              <w:left w:val="nil"/>
              <w:right w:val="nil"/>
            </w:tcBorders>
          </w:tcPr>
          <w:p w14:paraId="02F1E73F" w14:textId="77777777" w:rsidR="00C50952" w:rsidRDefault="00C50952">
            <w:pPr>
              <w:spacing w:before="1" w:line="120" w:lineRule="exact"/>
              <w:rPr>
                <w:sz w:val="13"/>
                <w:szCs w:val="13"/>
              </w:rPr>
            </w:pPr>
          </w:p>
          <w:p w14:paraId="15411BCE" w14:textId="77777777" w:rsidR="00C50952" w:rsidRDefault="00C50952">
            <w:pPr>
              <w:spacing w:line="200" w:lineRule="exact"/>
            </w:pPr>
          </w:p>
          <w:p w14:paraId="7DD45EFD" w14:textId="77777777" w:rsidR="00C50952" w:rsidRDefault="00000000">
            <w:pPr>
              <w:rPr>
                <w:sz w:val="27"/>
                <w:szCs w:val="27"/>
              </w:rPr>
            </w:pPr>
            <w:r>
              <w:rPr>
                <w:b/>
                <w:spacing w:val="1"/>
                <w:sz w:val="27"/>
                <w:szCs w:val="27"/>
              </w:rPr>
              <w:t>11</w:t>
            </w:r>
            <w:r>
              <w:rPr>
                <w:b/>
                <w:sz w:val="27"/>
                <w:szCs w:val="27"/>
              </w:rPr>
              <w:t>.</w:t>
            </w:r>
            <w:r>
              <w:rPr>
                <w:b/>
                <w:spacing w:val="-3"/>
                <w:sz w:val="27"/>
                <w:szCs w:val="27"/>
              </w:rPr>
              <w:t xml:space="preserve"> </w:t>
            </w:r>
            <w:r>
              <w:rPr>
                <w:b/>
                <w:sz w:val="27"/>
                <w:szCs w:val="27"/>
              </w:rPr>
              <w:t>G</w:t>
            </w:r>
            <w:r>
              <w:rPr>
                <w:b/>
                <w:spacing w:val="-1"/>
                <w:sz w:val="27"/>
                <w:szCs w:val="27"/>
              </w:rPr>
              <w:t>o</w:t>
            </w:r>
            <w:r>
              <w:rPr>
                <w:b/>
                <w:spacing w:val="1"/>
                <w:sz w:val="27"/>
                <w:szCs w:val="27"/>
              </w:rPr>
              <w:t>v</w:t>
            </w:r>
            <w:r>
              <w:rPr>
                <w:b/>
                <w:sz w:val="27"/>
                <w:szCs w:val="27"/>
              </w:rPr>
              <w:t>e</w:t>
            </w:r>
            <w:r>
              <w:rPr>
                <w:b/>
                <w:spacing w:val="-3"/>
                <w:sz w:val="27"/>
                <w:szCs w:val="27"/>
              </w:rPr>
              <w:t>r</w:t>
            </w:r>
            <w:r>
              <w:rPr>
                <w:b/>
                <w:sz w:val="27"/>
                <w:szCs w:val="27"/>
              </w:rPr>
              <w:t>ni</w:t>
            </w:r>
            <w:r>
              <w:rPr>
                <w:b/>
                <w:spacing w:val="-2"/>
                <w:sz w:val="27"/>
                <w:szCs w:val="27"/>
              </w:rPr>
              <w:t>n</w:t>
            </w:r>
            <w:r>
              <w:rPr>
                <w:b/>
                <w:sz w:val="27"/>
                <w:szCs w:val="27"/>
              </w:rPr>
              <w:t>g</w:t>
            </w:r>
            <w:r>
              <w:rPr>
                <w:b/>
                <w:spacing w:val="1"/>
                <w:sz w:val="27"/>
                <w:szCs w:val="27"/>
              </w:rPr>
              <w:t xml:space="preserve"> </w:t>
            </w:r>
            <w:r>
              <w:rPr>
                <w:b/>
                <w:spacing w:val="-1"/>
                <w:sz w:val="27"/>
                <w:szCs w:val="27"/>
              </w:rPr>
              <w:t>La</w:t>
            </w:r>
            <w:r>
              <w:rPr>
                <w:b/>
                <w:sz w:val="27"/>
                <w:szCs w:val="27"/>
              </w:rPr>
              <w:t>w</w:t>
            </w:r>
          </w:p>
          <w:p w14:paraId="574D06BF" w14:textId="77777777" w:rsidR="00C50952" w:rsidRDefault="00C50952">
            <w:pPr>
              <w:spacing w:before="12" w:line="260" w:lineRule="exact"/>
              <w:rPr>
                <w:sz w:val="26"/>
                <w:szCs w:val="26"/>
              </w:rPr>
            </w:pPr>
          </w:p>
          <w:p w14:paraId="4108AA86" w14:textId="77777777" w:rsidR="00C5095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This A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ee</w:t>
            </w:r>
            <w:r>
              <w:rPr>
                <w:sz w:val="24"/>
                <w:szCs w:val="24"/>
              </w:rPr>
              <w:t>ment sh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ll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be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ov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rn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d </w:t>
            </w:r>
            <w:r>
              <w:rPr>
                <w:spacing w:val="5"/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nd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onstr</w:t>
            </w:r>
            <w:r>
              <w:rPr>
                <w:spacing w:val="1"/>
                <w:sz w:val="24"/>
                <w:szCs w:val="24"/>
              </w:rPr>
              <w:t>u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d in a</w:t>
            </w:r>
            <w:r>
              <w:rPr>
                <w:spacing w:val="-1"/>
                <w:sz w:val="24"/>
                <w:szCs w:val="24"/>
              </w:rPr>
              <w:t>cc</w:t>
            </w:r>
            <w:r>
              <w:rPr>
                <w:spacing w:val="2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rd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with 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he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la</w:t>
            </w:r>
            <w:r>
              <w:rPr>
                <w:spacing w:val="-1"/>
                <w:sz w:val="24"/>
                <w:szCs w:val="24"/>
              </w:rPr>
              <w:t>w</w:t>
            </w:r>
            <w:r>
              <w:rPr>
                <w:sz w:val="24"/>
                <w:szCs w:val="24"/>
              </w:rPr>
              <w:t>s of the</w:t>
            </w:r>
          </w:p>
          <w:p w14:paraId="0482A80E" w14:textId="77777777" w:rsidR="00C5095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5"/>
                <w:sz w:val="24"/>
                <w:szCs w:val="24"/>
              </w:rPr>
              <w:t>n</w:t>
            </w:r>
            <w:r>
              <w:rPr>
                <w:spacing w:val="-5"/>
                <w:sz w:val="24"/>
                <w:szCs w:val="24"/>
              </w:rPr>
              <w:t>y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.</w:t>
            </w:r>
          </w:p>
        </w:tc>
      </w:tr>
      <w:tr w:rsidR="00C50952" w14:paraId="4B922F49" w14:textId="77777777">
        <w:trPr>
          <w:trHeight w:hRule="exact" w:val="1188"/>
        </w:trPr>
        <w:tc>
          <w:tcPr>
            <w:tcW w:w="8642" w:type="dxa"/>
            <w:vMerge/>
            <w:tcBorders>
              <w:left w:val="nil"/>
              <w:bottom w:val="single" w:sz="15" w:space="0" w:color="9F9F9F"/>
              <w:right w:val="nil"/>
            </w:tcBorders>
          </w:tcPr>
          <w:p w14:paraId="7BE998A7" w14:textId="77777777" w:rsidR="00C50952" w:rsidRDefault="00C50952"/>
        </w:tc>
      </w:tr>
    </w:tbl>
    <w:p w14:paraId="422CDDA9" w14:textId="77777777" w:rsidR="00C50952" w:rsidRDefault="00C50952">
      <w:pPr>
        <w:sectPr w:rsidR="00C50952">
          <w:pgSz w:w="12240" w:h="15840"/>
          <w:pgMar w:top="1840" w:right="0" w:bottom="280" w:left="0" w:header="931" w:footer="656" w:gutter="0"/>
          <w:cols w:space="720"/>
        </w:sectPr>
      </w:pPr>
    </w:p>
    <w:p w14:paraId="4E406393" w14:textId="77777777" w:rsidR="00C50952" w:rsidRDefault="00000000">
      <w:pPr>
        <w:spacing w:line="200" w:lineRule="exact"/>
      </w:pPr>
      <w:r>
        <w:lastRenderedPageBreak/>
        <w:pict w14:anchorId="39E1CDF9">
          <v:shape id="_x0000_s2094" type="#_x0000_t202" style="position:absolute;margin-left:.05pt;margin-top:749.2pt;width:611.95pt;height:42.8pt;z-index:-251656192;mso-position-horizontal-relative:page;mso-position-vertical-relative:page" filled="f" stroked="f">
            <v:textbox inset="0,0,0,0">
              <w:txbxContent>
                <w:p w14:paraId="28B8CD93" w14:textId="77777777" w:rsidR="00C50952" w:rsidRDefault="00C50952">
                  <w:pPr>
                    <w:spacing w:before="6" w:line="260" w:lineRule="exact"/>
                    <w:rPr>
                      <w:sz w:val="26"/>
                      <w:szCs w:val="26"/>
                    </w:rPr>
                  </w:pPr>
                </w:p>
                <w:p w14:paraId="54B33766" w14:textId="77777777" w:rsidR="00C50952" w:rsidRDefault="00000000">
                  <w:pPr>
                    <w:ind w:left="6104" w:right="5965"/>
                    <w:jc w:val="center"/>
                  </w:pPr>
                  <w:r>
                    <w:rPr>
                      <w:w w:val="99"/>
                    </w:rPr>
                    <w:t>4</w:t>
                  </w:r>
                </w:p>
              </w:txbxContent>
            </v:textbox>
            <w10:wrap anchorx="page" anchory="page"/>
          </v:shape>
        </w:pict>
      </w:r>
    </w:p>
    <w:p w14:paraId="1738EDAC" w14:textId="77777777" w:rsidR="00C50952" w:rsidRDefault="00C50952">
      <w:pPr>
        <w:spacing w:before="16" w:line="200" w:lineRule="exact"/>
      </w:pPr>
    </w:p>
    <w:p w14:paraId="7E02AF34" w14:textId="77777777" w:rsidR="00C50952" w:rsidRDefault="00000000">
      <w:pPr>
        <w:spacing w:before="26"/>
        <w:ind w:left="1800"/>
        <w:rPr>
          <w:sz w:val="27"/>
          <w:szCs w:val="27"/>
        </w:rPr>
      </w:pPr>
      <w:r>
        <w:rPr>
          <w:b/>
          <w:spacing w:val="1"/>
          <w:sz w:val="27"/>
          <w:szCs w:val="27"/>
        </w:rPr>
        <w:t>12</w:t>
      </w:r>
      <w:r>
        <w:rPr>
          <w:b/>
          <w:sz w:val="27"/>
          <w:szCs w:val="27"/>
        </w:rPr>
        <w:t>.</w:t>
      </w:r>
      <w:r>
        <w:rPr>
          <w:b/>
          <w:spacing w:val="-1"/>
          <w:sz w:val="27"/>
          <w:szCs w:val="27"/>
        </w:rPr>
        <w:t xml:space="preserve"> </w:t>
      </w:r>
      <w:r>
        <w:rPr>
          <w:b/>
          <w:spacing w:val="-3"/>
          <w:sz w:val="27"/>
          <w:szCs w:val="27"/>
        </w:rPr>
        <w:t>E</w:t>
      </w:r>
      <w:r>
        <w:rPr>
          <w:b/>
          <w:sz w:val="27"/>
          <w:szCs w:val="27"/>
        </w:rPr>
        <w:t>n</w:t>
      </w:r>
      <w:r>
        <w:rPr>
          <w:b/>
          <w:spacing w:val="1"/>
          <w:sz w:val="27"/>
          <w:szCs w:val="27"/>
        </w:rPr>
        <w:t>t</w:t>
      </w:r>
      <w:r>
        <w:rPr>
          <w:b/>
          <w:spacing w:val="-1"/>
          <w:sz w:val="27"/>
          <w:szCs w:val="27"/>
        </w:rPr>
        <w:t>i</w:t>
      </w:r>
      <w:r>
        <w:rPr>
          <w:b/>
          <w:sz w:val="27"/>
          <w:szCs w:val="27"/>
        </w:rPr>
        <w:t>re</w:t>
      </w:r>
      <w:r>
        <w:rPr>
          <w:b/>
          <w:spacing w:val="-3"/>
          <w:sz w:val="27"/>
          <w:szCs w:val="27"/>
        </w:rPr>
        <w:t xml:space="preserve"> </w:t>
      </w:r>
      <w:r>
        <w:rPr>
          <w:b/>
          <w:spacing w:val="1"/>
          <w:sz w:val="27"/>
          <w:szCs w:val="27"/>
        </w:rPr>
        <w:t>Ag</w:t>
      </w:r>
      <w:r>
        <w:rPr>
          <w:b/>
          <w:spacing w:val="-3"/>
          <w:sz w:val="27"/>
          <w:szCs w:val="27"/>
        </w:rPr>
        <w:t>r</w:t>
      </w:r>
      <w:r>
        <w:rPr>
          <w:b/>
          <w:sz w:val="27"/>
          <w:szCs w:val="27"/>
        </w:rPr>
        <w:t>e</w:t>
      </w:r>
      <w:r>
        <w:rPr>
          <w:b/>
          <w:spacing w:val="-3"/>
          <w:sz w:val="27"/>
          <w:szCs w:val="27"/>
        </w:rPr>
        <w:t>e</w:t>
      </w:r>
      <w:r>
        <w:rPr>
          <w:b/>
          <w:spacing w:val="2"/>
          <w:sz w:val="27"/>
          <w:szCs w:val="27"/>
        </w:rPr>
        <w:t>m</w:t>
      </w:r>
      <w:r>
        <w:rPr>
          <w:b/>
          <w:sz w:val="27"/>
          <w:szCs w:val="27"/>
        </w:rPr>
        <w:t>e</w:t>
      </w:r>
      <w:r>
        <w:rPr>
          <w:b/>
          <w:spacing w:val="-2"/>
          <w:sz w:val="27"/>
          <w:szCs w:val="27"/>
        </w:rPr>
        <w:t>n</w:t>
      </w:r>
      <w:r>
        <w:rPr>
          <w:b/>
          <w:sz w:val="27"/>
          <w:szCs w:val="27"/>
        </w:rPr>
        <w:t>t</w:t>
      </w:r>
    </w:p>
    <w:p w14:paraId="48086848" w14:textId="77777777" w:rsidR="00C50952" w:rsidRDefault="00C50952">
      <w:pPr>
        <w:spacing w:before="14" w:line="260" w:lineRule="exact"/>
        <w:rPr>
          <w:sz w:val="26"/>
          <w:szCs w:val="26"/>
        </w:rPr>
      </w:pPr>
    </w:p>
    <w:p w14:paraId="05957EE2" w14:textId="77777777" w:rsidR="00C50952" w:rsidRDefault="00000000">
      <w:pPr>
        <w:ind w:left="1800" w:right="2181"/>
        <w:rPr>
          <w:sz w:val="24"/>
          <w:szCs w:val="24"/>
        </w:rPr>
      </w:pPr>
      <w:r>
        <w:pict w14:anchorId="26A79164">
          <v:group id="_x0000_s2080" style="position:absolute;left:0;text-align:left;margin-left:89.05pt;margin-top:51.35pt;width:433.9pt;height:1.9pt;z-index:-251655168;mso-position-horizontal-relative:page" coordorigin="1781,1027" coordsize="8678,38">
            <v:shape id="_x0000_s2093" style="position:absolute;left:1800;top:1046;width:8640;height:0" coordorigin="1800,1046" coordsize="8640,0" path="m1800,1046r8640,e" filled="f" strokecolor="#9f9f9f" strokeweight="1.9pt">
              <v:path arrowok="t"/>
            </v:shape>
            <v:shape id="_x0000_s2092" style="position:absolute;left:1800;top:1030;width:5;height:0" coordorigin="1800,1030" coordsize="5,0" path="m1800,1030r5,e" filled="f" strokecolor="#9f9f9f" strokeweight=".34pt">
              <v:path arrowok="t"/>
            </v:shape>
            <v:shape id="_x0000_s2091" style="position:absolute;left:1800;top:1030;width:5;height:0" coordorigin="1800,1030" coordsize="5,0" path="m1800,1030r5,e" filled="f" strokecolor="#9f9f9f" strokeweight=".34pt">
              <v:path arrowok="t"/>
            </v:shape>
            <v:shape id="_x0000_s2090" style="position:absolute;left:1805;top:1030;width:8632;height:0" coordorigin="1805,1030" coordsize="8632,0" path="m1805,1030r8632,e" filled="f" strokecolor="#9f9f9f" strokeweight=".34pt">
              <v:path arrowok="t"/>
            </v:shape>
            <v:shape id="_x0000_s2089" style="position:absolute;left:10437;top:1030;width:5;height:0" coordorigin="10437,1030" coordsize="5,0" path="m10437,1030r5,e" filled="f" strokecolor="#e2e2e2" strokeweight=".34pt">
              <v:path arrowok="t"/>
            </v:shape>
            <v:shape id="_x0000_s2088" style="position:absolute;left:10437;top:1030;width:5;height:0" coordorigin="10437,1030" coordsize="5,0" path="m10437,1030r5,e" filled="f" strokecolor="#9f9f9f" strokeweight=".34pt">
              <v:path arrowok="t"/>
            </v:shape>
            <v:shape id="_x0000_s2087" style="position:absolute;left:1800;top:1046;width:5;height:0" coordorigin="1800,1046" coordsize="5,0" path="m1800,1046r5,e" filled="f" strokecolor="#9f9f9f" strokeweight="1.42pt">
              <v:path arrowok="t"/>
            </v:shape>
            <v:shape id="_x0000_s2086" style="position:absolute;left:10437;top:1046;width:5;height:0" coordorigin="10437,1046" coordsize="5,0" path="m10437,1046r5,e" filled="f" strokecolor="#e2e2e2" strokeweight="1.42pt">
              <v:path arrowok="t"/>
            </v:shape>
            <v:shape id="_x0000_s2085" style="position:absolute;left:1800;top:1062;width:5;height:0" coordorigin="1800,1062" coordsize="5,0" path="m1800,1062r5,e" filled="f" strokecolor="#9f9f9f" strokeweight=".34pt">
              <v:path arrowok="t"/>
            </v:shape>
            <v:shape id="_x0000_s2084" style="position:absolute;left:1800;top:1062;width:5;height:0" coordorigin="1800,1062" coordsize="5,0" path="m1800,1062r5,e" filled="f" strokecolor="#e2e2e2" strokeweight=".34pt">
              <v:path arrowok="t"/>
            </v:shape>
            <v:shape id="_x0000_s2083" style="position:absolute;left:1805;top:1062;width:8632;height:0" coordorigin="1805,1062" coordsize="8632,0" path="m1805,1062r8632,e" filled="f" strokecolor="#e2e2e2" strokeweight=".34pt">
              <v:path arrowok="t"/>
            </v:shape>
            <v:shape id="_x0000_s2082" style="position:absolute;left:10437;top:1062;width:5;height:0" coordorigin="10437,1062" coordsize="5,0" path="m10437,1062r5,e" filled="f" strokecolor="#e2e2e2" strokeweight=".34pt">
              <v:path arrowok="t"/>
            </v:shape>
            <v:shape id="_x0000_s2081" style="position:absolute;left:10437;top:1062;width:5;height:0" coordorigin="10437,1062" coordsize="5,0" path="m10437,1062r5,e" filled="f" strokecolor="#e2e2e2" strokeweight=".34pt">
              <v:path arrowok="t"/>
            </v:shape>
            <w10:wrap anchorx="page"/>
          </v:group>
        </w:pict>
      </w:r>
      <w:r>
        <w:rPr>
          <w:sz w:val="24"/>
          <w:szCs w:val="24"/>
        </w:rPr>
        <w:t>This docum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 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 xml:space="preserve">s the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re</w:t>
      </w:r>
      <w:r>
        <w:rPr>
          <w:spacing w:val="-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a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ee</w:t>
      </w:r>
      <w:r>
        <w:rPr>
          <w:sz w:val="24"/>
          <w:szCs w:val="24"/>
        </w:rPr>
        <w:t xml:space="preserve">ment </w:t>
      </w:r>
      <w:r>
        <w:rPr>
          <w:spacing w:val="2"/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tw</w:t>
      </w:r>
      <w:r>
        <w:rPr>
          <w:spacing w:val="-1"/>
          <w:sz w:val="24"/>
          <w:szCs w:val="24"/>
        </w:rPr>
        <w:t>ee</w:t>
      </w:r>
      <w:r>
        <w:rPr>
          <w:sz w:val="24"/>
          <w:szCs w:val="24"/>
        </w:rPr>
        <w:t>n the Pa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 s</w:t>
      </w:r>
      <w:r>
        <w:rPr>
          <w:spacing w:val="3"/>
          <w:sz w:val="24"/>
          <w:szCs w:val="24"/>
        </w:rPr>
        <w:t>u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ll prior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discussions or </w:t>
      </w:r>
      <w:r>
        <w:rPr>
          <w:spacing w:val="1"/>
          <w:sz w:val="24"/>
          <w:szCs w:val="24"/>
        </w:rPr>
        <w:t>a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re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ments.</w:t>
      </w:r>
    </w:p>
    <w:p w14:paraId="533146B8" w14:textId="77777777" w:rsidR="00C50952" w:rsidRDefault="00C50952">
      <w:pPr>
        <w:spacing w:line="200" w:lineRule="exact"/>
      </w:pPr>
    </w:p>
    <w:p w14:paraId="2472D78A" w14:textId="77777777" w:rsidR="00C50952" w:rsidRDefault="00C50952">
      <w:pPr>
        <w:spacing w:line="200" w:lineRule="exact"/>
      </w:pPr>
    </w:p>
    <w:p w14:paraId="64C382AD" w14:textId="77777777" w:rsidR="00C50952" w:rsidRDefault="00C50952">
      <w:pPr>
        <w:spacing w:line="200" w:lineRule="exact"/>
      </w:pPr>
    </w:p>
    <w:p w14:paraId="3B7913DE" w14:textId="77777777" w:rsidR="00C50952" w:rsidRDefault="00C50952">
      <w:pPr>
        <w:spacing w:before="3" w:line="240" w:lineRule="exact"/>
        <w:rPr>
          <w:sz w:val="24"/>
          <w:szCs w:val="24"/>
        </w:rPr>
      </w:pPr>
    </w:p>
    <w:p w14:paraId="7293271D" w14:textId="77777777" w:rsidR="00C50952" w:rsidRDefault="00C50952">
      <w:pPr>
        <w:spacing w:line="200" w:lineRule="exact"/>
      </w:pPr>
    </w:p>
    <w:p w14:paraId="1250743B" w14:textId="77777777" w:rsidR="00C50952" w:rsidRDefault="00C50952">
      <w:pPr>
        <w:spacing w:line="200" w:lineRule="exact"/>
      </w:pPr>
    </w:p>
    <w:p w14:paraId="3387B61B" w14:textId="77777777" w:rsidR="00C50952" w:rsidRDefault="00C50952">
      <w:pPr>
        <w:spacing w:line="200" w:lineRule="exact"/>
      </w:pPr>
    </w:p>
    <w:p w14:paraId="7861E5E6" w14:textId="77777777" w:rsidR="00C50952" w:rsidRDefault="00C50952">
      <w:pPr>
        <w:spacing w:line="200" w:lineRule="exact"/>
      </w:pPr>
    </w:p>
    <w:p w14:paraId="5EBD9C51" w14:textId="77777777" w:rsidR="00C50952" w:rsidRDefault="00C50952">
      <w:pPr>
        <w:spacing w:line="200" w:lineRule="exact"/>
      </w:pPr>
    </w:p>
    <w:p w14:paraId="2B22C1B1" w14:textId="77777777" w:rsidR="00C50952" w:rsidRDefault="00C50952">
      <w:pPr>
        <w:spacing w:line="200" w:lineRule="exact"/>
      </w:pPr>
    </w:p>
    <w:p w14:paraId="6F6D7D36" w14:textId="77777777" w:rsidR="00C50952" w:rsidRDefault="00C50952">
      <w:pPr>
        <w:spacing w:line="200" w:lineRule="exact"/>
      </w:pPr>
    </w:p>
    <w:p w14:paraId="56697F9F" w14:textId="77777777" w:rsidR="00C50952" w:rsidRDefault="00C50952">
      <w:pPr>
        <w:spacing w:line="200" w:lineRule="exact"/>
      </w:pPr>
    </w:p>
    <w:p w14:paraId="2851CC1B" w14:textId="77777777" w:rsidR="00C50952" w:rsidRDefault="00C50952">
      <w:pPr>
        <w:spacing w:line="200" w:lineRule="exact"/>
      </w:pPr>
    </w:p>
    <w:p w14:paraId="650FFD60" w14:textId="77777777" w:rsidR="00C50952" w:rsidRDefault="00000000">
      <w:pPr>
        <w:spacing w:before="29"/>
        <w:ind w:left="1800" w:right="2036"/>
        <w:rPr>
          <w:sz w:val="24"/>
          <w:szCs w:val="24"/>
        </w:rPr>
      </w:pPr>
      <w:r>
        <w:rPr>
          <w:b/>
          <w:sz w:val="24"/>
          <w:szCs w:val="24"/>
        </w:rPr>
        <w:t>IN WITNE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S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W</w:t>
      </w:r>
      <w:r>
        <w:rPr>
          <w:b/>
          <w:spacing w:val="-2"/>
          <w:sz w:val="24"/>
          <w:szCs w:val="24"/>
        </w:rPr>
        <w:t>H</w:t>
      </w:r>
      <w:r>
        <w:rPr>
          <w:b/>
          <w:sz w:val="24"/>
          <w:szCs w:val="24"/>
        </w:rPr>
        <w:t>ER</w:t>
      </w:r>
      <w:r>
        <w:rPr>
          <w:b/>
          <w:spacing w:val="-2"/>
          <w:sz w:val="24"/>
          <w:szCs w:val="24"/>
        </w:rPr>
        <w:t>E</w:t>
      </w:r>
      <w:r>
        <w:rPr>
          <w:b/>
          <w:sz w:val="24"/>
          <w:szCs w:val="24"/>
        </w:rPr>
        <w:t>O</w:t>
      </w:r>
      <w:r>
        <w:rPr>
          <w:b/>
          <w:spacing w:val="-1"/>
          <w:sz w:val="24"/>
          <w:szCs w:val="24"/>
        </w:rPr>
        <w:t>F</w:t>
      </w:r>
      <w:r>
        <w:rPr>
          <w:sz w:val="24"/>
          <w:szCs w:val="24"/>
        </w:rPr>
        <w:t>, the Pa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s </w:t>
      </w:r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 xml:space="preserve">to </w:t>
      </w:r>
      <w:r>
        <w:rPr>
          <w:spacing w:val="3"/>
          <w:sz w:val="24"/>
          <w:szCs w:val="24"/>
        </w:rPr>
        <w:t>h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ve</w:t>
      </w:r>
      <w:r>
        <w:rPr>
          <w:spacing w:val="-1"/>
          <w:sz w:val="24"/>
          <w:szCs w:val="24"/>
        </w:rPr>
        <w:t xml:space="preserve"> e</w:t>
      </w:r>
      <w:r>
        <w:rPr>
          <w:spacing w:val="2"/>
          <w:sz w:val="24"/>
          <w:szCs w:val="24"/>
        </w:rPr>
        <w:t>x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uted this 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y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Ag</w:t>
      </w:r>
      <w:r>
        <w:rPr>
          <w:spacing w:val="-1"/>
          <w:sz w:val="24"/>
          <w:szCs w:val="24"/>
        </w:rPr>
        <w:t>ree</w:t>
      </w:r>
      <w:r>
        <w:rPr>
          <w:sz w:val="24"/>
          <w:szCs w:val="24"/>
        </w:rPr>
        <w:t>ment on the d</w:t>
      </w:r>
      <w:r>
        <w:rPr>
          <w:spacing w:val="3"/>
          <w:sz w:val="24"/>
          <w:szCs w:val="24"/>
        </w:rPr>
        <w:t>a</w:t>
      </w:r>
      <w:r>
        <w:rPr>
          <w:sz w:val="24"/>
          <w:szCs w:val="24"/>
        </w:rPr>
        <w:t>y</w:t>
      </w:r>
      <w:r>
        <w:rPr>
          <w:spacing w:val="-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r 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irst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bove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ten.</w:t>
      </w:r>
    </w:p>
    <w:p w14:paraId="31783659" w14:textId="77777777" w:rsidR="00C50952" w:rsidRDefault="00C50952">
      <w:pPr>
        <w:spacing w:line="200" w:lineRule="exact"/>
      </w:pPr>
    </w:p>
    <w:p w14:paraId="6BC9D271" w14:textId="77777777" w:rsidR="00C50952" w:rsidRDefault="00C50952">
      <w:pPr>
        <w:spacing w:line="200" w:lineRule="exact"/>
      </w:pPr>
    </w:p>
    <w:p w14:paraId="389B1849" w14:textId="77777777" w:rsidR="00C50952" w:rsidRDefault="00C50952">
      <w:pPr>
        <w:spacing w:line="200" w:lineRule="exact"/>
      </w:pPr>
    </w:p>
    <w:p w14:paraId="30FF7D44" w14:textId="77777777" w:rsidR="00C50952" w:rsidRDefault="00C50952">
      <w:pPr>
        <w:spacing w:before="3" w:line="240" w:lineRule="exact"/>
        <w:rPr>
          <w:sz w:val="24"/>
          <w:szCs w:val="24"/>
        </w:rPr>
      </w:pPr>
    </w:p>
    <w:p w14:paraId="54755DE3" w14:textId="77777777" w:rsidR="00C50952" w:rsidRDefault="00000000">
      <w:pPr>
        <w:spacing w:line="260" w:lineRule="exact"/>
        <w:ind w:left="1800"/>
        <w:rPr>
          <w:sz w:val="24"/>
          <w:szCs w:val="24"/>
        </w:rPr>
      </w:pPr>
      <w:r>
        <w:pict w14:anchorId="05816B32">
          <v:group id="_x0000_s2066" style="position:absolute;left:0;text-align:left;margin-left:89.05pt;margin-top:37.1pt;width:433.9pt;height:2pt;z-index:-251654144;mso-position-horizontal-relative:page" coordorigin="1781,742" coordsize="8678,40">
            <v:shape id="_x0000_s2079" style="position:absolute;left:1800;top:761;width:8640;height:0" coordorigin="1800,761" coordsize="8640,0" path="m1800,761r8640,e" filled="f" strokecolor="#9f9f9f" strokeweight="1.9pt">
              <v:path arrowok="t"/>
            </v:shape>
            <v:shape id="_x0000_s2078" style="position:absolute;left:1800;top:747;width:5;height:0" coordorigin="1800,747" coordsize="5,0" path="m1800,747r5,e" filled="f" strokecolor="#9f9f9f" strokeweight=".34pt">
              <v:path arrowok="t"/>
            </v:shape>
            <v:shape id="_x0000_s2077" style="position:absolute;left:1800;top:747;width:5;height:0" coordorigin="1800,747" coordsize="5,0" path="m1800,747r5,e" filled="f" strokecolor="#9f9f9f" strokeweight=".34pt">
              <v:path arrowok="t"/>
            </v:shape>
            <v:shape id="_x0000_s2076" style="position:absolute;left:1805;top:747;width:8632;height:0" coordorigin="1805,747" coordsize="8632,0" path="m1805,747r8632,e" filled="f" strokecolor="#9f9f9f" strokeweight=".34pt">
              <v:path arrowok="t"/>
            </v:shape>
            <v:shape id="_x0000_s2075" style="position:absolute;left:10437;top:747;width:5;height:0" coordorigin="10437,747" coordsize="5,0" path="m10437,747r5,e" filled="f" strokecolor="#e2e2e2" strokeweight=".34pt">
              <v:path arrowok="t"/>
            </v:shape>
            <v:shape id="_x0000_s2074" style="position:absolute;left:10437;top:747;width:5;height:0" coordorigin="10437,747" coordsize="5,0" path="m10437,747r5,e" filled="f" strokecolor="#9f9f9f" strokeweight=".34pt">
              <v:path arrowok="t"/>
            </v:shape>
            <v:shape id="_x0000_s2073" style="position:absolute;left:1800;top:763;width:5;height:0" coordorigin="1800,763" coordsize="5,0" path="m1800,763r5,e" filled="f" strokecolor="#9f9f9f" strokeweight="1.42pt">
              <v:path arrowok="t"/>
            </v:shape>
            <v:shape id="_x0000_s2072" style="position:absolute;left:10437;top:763;width:5;height:0" coordorigin="10437,763" coordsize="5,0" path="m10437,763r5,e" filled="f" strokecolor="#e2e2e2" strokeweight="1.42pt">
              <v:path arrowok="t"/>
            </v:shape>
            <v:shape id="_x0000_s2071" style="position:absolute;left:1800;top:778;width:5;height:0" coordorigin="1800,778" coordsize="5,0" path="m1800,778r5,e" filled="f" strokecolor="#9f9f9f" strokeweight=".34pt">
              <v:path arrowok="t"/>
            </v:shape>
            <v:shape id="_x0000_s2070" style="position:absolute;left:1800;top:778;width:5;height:0" coordorigin="1800,778" coordsize="5,0" path="m1800,778r5,e" filled="f" strokecolor="#e2e2e2" strokeweight=".34pt">
              <v:path arrowok="t"/>
            </v:shape>
            <v:shape id="_x0000_s2069" style="position:absolute;left:1805;top:778;width:8632;height:0" coordorigin="1805,778" coordsize="8632,0" path="m1805,778r8632,e" filled="f" strokecolor="#e2e2e2" strokeweight=".34pt">
              <v:path arrowok="t"/>
            </v:shape>
            <v:shape id="_x0000_s2068" style="position:absolute;left:10437;top:778;width:5;height:0" coordorigin="10437,778" coordsize="5,0" path="m10437,778r5,e" filled="f" strokecolor="#e2e2e2" strokeweight=".34pt">
              <v:path arrowok="t"/>
            </v:shape>
            <v:shape id="_x0000_s2067" style="position:absolute;left:10437;top:778;width:5;height:0" coordorigin="10437,778" coordsize="5,0" path="m10437,778r5,e" filled="f" strokecolor="#e2e2e2" strokeweight=".34pt">
              <v:path arrowok="t"/>
            </v:shape>
            <w10:wrap anchorx="page"/>
          </v:group>
        </w:pict>
      </w:r>
      <w:r>
        <w:rPr>
          <w:b/>
          <w:spacing w:val="1"/>
          <w:position w:val="-1"/>
          <w:sz w:val="24"/>
          <w:szCs w:val="24"/>
        </w:rPr>
        <w:t>S</w:t>
      </w:r>
      <w:r>
        <w:rPr>
          <w:b/>
          <w:position w:val="-1"/>
          <w:sz w:val="24"/>
          <w:szCs w:val="24"/>
        </w:rPr>
        <w:t>ig</w:t>
      </w:r>
      <w:r>
        <w:rPr>
          <w:b/>
          <w:spacing w:val="1"/>
          <w:position w:val="-1"/>
          <w:sz w:val="24"/>
          <w:szCs w:val="24"/>
        </w:rPr>
        <w:t>n</w:t>
      </w:r>
      <w:r>
        <w:rPr>
          <w:b/>
          <w:spacing w:val="-1"/>
          <w:position w:val="-1"/>
          <w:sz w:val="24"/>
          <w:szCs w:val="24"/>
        </w:rPr>
        <w:t>e</w:t>
      </w:r>
      <w:r>
        <w:rPr>
          <w:b/>
          <w:spacing w:val="1"/>
          <w:position w:val="-1"/>
          <w:sz w:val="24"/>
          <w:szCs w:val="24"/>
        </w:rPr>
        <w:t>d</w:t>
      </w:r>
      <w:r>
        <w:rPr>
          <w:b/>
          <w:position w:val="-1"/>
          <w:sz w:val="24"/>
          <w:szCs w:val="24"/>
        </w:rPr>
        <w:t>:</w:t>
      </w:r>
    </w:p>
    <w:p w14:paraId="359FB28B" w14:textId="77777777" w:rsidR="00C50952" w:rsidRDefault="00C50952">
      <w:pPr>
        <w:spacing w:before="8" w:line="160" w:lineRule="exact"/>
        <w:rPr>
          <w:sz w:val="16"/>
          <w:szCs w:val="16"/>
        </w:rPr>
      </w:pPr>
    </w:p>
    <w:p w14:paraId="4A91599C" w14:textId="77777777" w:rsidR="00C50952" w:rsidRDefault="00C50952">
      <w:pPr>
        <w:spacing w:line="200" w:lineRule="exact"/>
      </w:pPr>
    </w:p>
    <w:p w14:paraId="45278AB7" w14:textId="77777777" w:rsidR="00C50952" w:rsidRDefault="00C50952">
      <w:pPr>
        <w:spacing w:line="200" w:lineRule="exact"/>
      </w:pPr>
    </w:p>
    <w:p w14:paraId="19016E8B" w14:textId="77777777" w:rsidR="00C50952" w:rsidRDefault="00C50952">
      <w:pPr>
        <w:spacing w:line="200" w:lineRule="exact"/>
      </w:pPr>
    </w:p>
    <w:p w14:paraId="66FA78BA" w14:textId="77777777" w:rsidR="00C50952" w:rsidRDefault="00C50952">
      <w:pPr>
        <w:spacing w:line="200" w:lineRule="exact"/>
      </w:pPr>
    </w:p>
    <w:p w14:paraId="31F6542F" w14:textId="77777777" w:rsidR="00C50952" w:rsidRDefault="00C50952">
      <w:pPr>
        <w:spacing w:line="200" w:lineRule="exact"/>
      </w:pPr>
    </w:p>
    <w:p w14:paraId="52085608" w14:textId="77777777" w:rsidR="00C50952" w:rsidRDefault="00C50952">
      <w:pPr>
        <w:spacing w:line="200" w:lineRule="exact"/>
      </w:pPr>
    </w:p>
    <w:p w14:paraId="24D94B46" w14:textId="79E2A854" w:rsidR="00C50952" w:rsidRDefault="00000000">
      <w:pPr>
        <w:spacing w:before="29"/>
        <w:ind w:left="1800"/>
        <w:rPr>
          <w:sz w:val="24"/>
          <w:szCs w:val="24"/>
        </w:rPr>
      </w:pPr>
      <w:r>
        <w:rPr>
          <w:b/>
          <w:sz w:val="24"/>
          <w:szCs w:val="24"/>
        </w:rPr>
        <w:t>La</w:t>
      </w:r>
      <w:r>
        <w:rPr>
          <w:b/>
          <w:spacing w:val="1"/>
          <w:sz w:val="24"/>
          <w:szCs w:val="24"/>
        </w:rPr>
        <w:t>nd</w:t>
      </w:r>
      <w:r>
        <w:rPr>
          <w:b/>
          <w:sz w:val="24"/>
          <w:szCs w:val="24"/>
        </w:rPr>
        <w:t>lord Na</w:t>
      </w:r>
      <w:r>
        <w:rPr>
          <w:b/>
          <w:spacing w:val="-3"/>
          <w:sz w:val="24"/>
          <w:szCs w:val="24"/>
        </w:rPr>
        <w:t>m</w:t>
      </w:r>
      <w:r>
        <w:rPr>
          <w:b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&amp;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ig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ature</w:t>
      </w:r>
    </w:p>
    <w:p w14:paraId="3F297227" w14:textId="77777777" w:rsidR="00C50952" w:rsidRDefault="00C50952">
      <w:pPr>
        <w:spacing w:before="14" w:line="260" w:lineRule="exact"/>
        <w:rPr>
          <w:sz w:val="26"/>
          <w:szCs w:val="26"/>
        </w:rPr>
      </w:pPr>
    </w:p>
    <w:p w14:paraId="340D2513" w14:textId="694619B1" w:rsidR="00C50952" w:rsidRDefault="000A4D1E">
      <w:pPr>
        <w:ind w:left="1800"/>
        <w:rPr>
          <w:sz w:val="24"/>
          <w:szCs w:val="24"/>
        </w:rPr>
      </w:pPr>
      <w:r>
        <w:rPr>
          <w:sz w:val="24"/>
          <w:szCs w:val="24"/>
        </w:rPr>
        <w:t>Name:</w:t>
      </w:r>
    </w:p>
    <w:p w14:paraId="77541ABF" w14:textId="77777777" w:rsidR="00C50952" w:rsidRDefault="00C50952">
      <w:pPr>
        <w:spacing w:before="1" w:line="280" w:lineRule="exact"/>
        <w:rPr>
          <w:sz w:val="28"/>
          <w:szCs w:val="28"/>
        </w:rPr>
      </w:pPr>
    </w:p>
    <w:p w14:paraId="70931136" w14:textId="076086BF" w:rsidR="00C50952" w:rsidRDefault="00000000">
      <w:pPr>
        <w:spacing w:line="260" w:lineRule="exact"/>
        <w:ind w:left="1800"/>
        <w:rPr>
          <w:sz w:val="24"/>
          <w:szCs w:val="24"/>
        </w:rPr>
      </w:pPr>
      <w:r>
        <w:pict w14:anchorId="226BEBA0">
          <v:group id="_x0000_s2051" style="position:absolute;left:0;text-align:left;margin-left:89.05pt;margin-top:37.35pt;width:433.9pt;height:2pt;z-index:-251653120;mso-position-horizontal-relative:page" coordorigin="1781,747" coordsize="8678,40">
            <v:shape id="_x0000_s2064" style="position:absolute;left:1800;top:766;width:8640;height:0" coordorigin="1800,766" coordsize="8640,0" path="m1800,766r8640,e" filled="f" strokecolor="#9f9f9f" strokeweight="1.9pt">
              <v:path arrowok="t"/>
            </v:shape>
            <v:shape id="_x0000_s2063" style="position:absolute;left:1800;top:753;width:5;height:0" coordorigin="1800,753" coordsize="5,0" path="m1800,753r5,e" filled="f" strokecolor="#9f9f9f" strokeweight=".34pt">
              <v:path arrowok="t"/>
            </v:shape>
            <v:shape id="_x0000_s2062" style="position:absolute;left:1800;top:753;width:5;height:0" coordorigin="1800,753" coordsize="5,0" path="m1800,753r5,e" filled="f" strokecolor="#9f9f9f" strokeweight=".34pt">
              <v:path arrowok="t"/>
            </v:shape>
            <v:shape id="_x0000_s2061" style="position:absolute;left:1805;top:753;width:8632;height:0" coordorigin="1805,753" coordsize="8632,0" path="m1805,753r8632,e" filled="f" strokecolor="#9f9f9f" strokeweight=".34pt">
              <v:path arrowok="t"/>
            </v:shape>
            <v:shape id="_x0000_s2060" style="position:absolute;left:10437;top:753;width:5;height:0" coordorigin="10437,753" coordsize="5,0" path="m10437,753r5,e" filled="f" strokecolor="#e2e2e2" strokeweight=".34pt">
              <v:path arrowok="t"/>
            </v:shape>
            <v:shape id="_x0000_s2059" style="position:absolute;left:10437;top:753;width:5;height:0" coordorigin="10437,753" coordsize="5,0" path="m10437,753r5,e" filled="f" strokecolor="#9f9f9f" strokeweight=".34pt">
              <v:path arrowok="t"/>
            </v:shape>
            <v:shape id="_x0000_s2058" style="position:absolute;left:1800;top:768;width:5;height:0" coordorigin="1800,768" coordsize="5,0" path="m1800,768r5,e" filled="f" strokecolor="#9f9f9f" strokeweight="1.42pt">
              <v:path arrowok="t"/>
            </v:shape>
            <v:shape id="_x0000_s2057" style="position:absolute;left:10437;top:768;width:5;height:0" coordorigin="10437,768" coordsize="5,0" path="m10437,768r5,e" filled="f" strokecolor="#e2e2e2" strokeweight="1.42pt">
              <v:path arrowok="t"/>
            </v:shape>
            <v:shape id="_x0000_s2056" style="position:absolute;left:1800;top:784;width:5;height:0" coordorigin="1800,784" coordsize="5,0" path="m1800,784r5,e" filled="f" strokecolor="#9f9f9f" strokeweight=".34pt">
              <v:path arrowok="t"/>
            </v:shape>
            <v:shape id="_x0000_s2055" style="position:absolute;left:1800;top:784;width:5;height:0" coordorigin="1800,784" coordsize="5,0" path="m1800,784r5,e" filled="f" strokecolor="#e2e2e2" strokeweight=".34pt">
              <v:path arrowok="t"/>
            </v:shape>
            <v:shape id="_x0000_s2054" style="position:absolute;left:1805;top:784;width:8632;height:0" coordorigin="1805,784" coordsize="8632,0" path="m1805,784r8632,e" filled="f" strokecolor="#e2e2e2" strokeweight=".34pt">
              <v:path arrowok="t"/>
            </v:shape>
            <v:shape id="_x0000_s2053" style="position:absolute;left:10437;top:784;width:5;height:0" coordorigin="10437,784" coordsize="5,0" path="m10437,784r5,e" filled="f" strokecolor="#e2e2e2" strokeweight=".34pt">
              <v:path arrowok="t"/>
            </v:shape>
            <v:shape id="_x0000_s2052" style="position:absolute;left:10437;top:784;width:5;height:0" coordorigin="10437,784" coordsize="5,0" path="m10437,784r5,e" filled="f" strokecolor="#e2e2e2" strokeweight=".34pt">
              <v:path arrowok="t"/>
            </v:shape>
            <w10:wrap anchorx="page"/>
          </v:group>
        </w:pic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 xml:space="preserve">te: </w:t>
      </w:r>
    </w:p>
    <w:p w14:paraId="55084053" w14:textId="77777777" w:rsidR="00C50952" w:rsidRDefault="00C50952">
      <w:pPr>
        <w:spacing w:line="200" w:lineRule="exact"/>
      </w:pPr>
    </w:p>
    <w:p w14:paraId="389885CC" w14:textId="77777777" w:rsidR="00C50952" w:rsidRDefault="00C50952">
      <w:pPr>
        <w:spacing w:line="200" w:lineRule="exact"/>
      </w:pPr>
    </w:p>
    <w:p w14:paraId="4E51AE30" w14:textId="77777777" w:rsidR="00C50952" w:rsidRDefault="00C50952">
      <w:pPr>
        <w:spacing w:line="200" w:lineRule="exact"/>
      </w:pPr>
    </w:p>
    <w:p w14:paraId="2E94416E" w14:textId="77777777" w:rsidR="00C50952" w:rsidRDefault="00C50952">
      <w:pPr>
        <w:spacing w:before="14" w:line="200" w:lineRule="exact"/>
      </w:pPr>
    </w:p>
    <w:p w14:paraId="089ED236" w14:textId="77777777" w:rsidR="00C50952" w:rsidRDefault="00000000">
      <w:pPr>
        <w:spacing w:before="29"/>
        <w:ind w:left="1800"/>
        <w:rPr>
          <w:sz w:val="24"/>
          <w:szCs w:val="24"/>
        </w:rPr>
      </w:pPr>
      <w:r>
        <w:rPr>
          <w:b/>
          <w:sz w:val="24"/>
          <w:szCs w:val="24"/>
        </w:rPr>
        <w:t>T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 xml:space="preserve">t </w:t>
      </w:r>
      <w:r>
        <w:rPr>
          <w:b/>
          <w:spacing w:val="-1"/>
          <w:sz w:val="24"/>
          <w:szCs w:val="24"/>
        </w:rPr>
        <w:t>N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m</w:t>
      </w:r>
      <w:r>
        <w:rPr>
          <w:b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&amp;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ig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ature</w:t>
      </w:r>
    </w:p>
    <w:p w14:paraId="4FF30C67" w14:textId="77777777" w:rsidR="00C50952" w:rsidRDefault="00C50952">
      <w:pPr>
        <w:spacing w:before="18" w:line="260" w:lineRule="exact"/>
        <w:rPr>
          <w:sz w:val="26"/>
          <w:szCs w:val="26"/>
        </w:rPr>
      </w:pPr>
    </w:p>
    <w:p w14:paraId="3A2F9A65" w14:textId="4B1B1144" w:rsidR="00C50952" w:rsidRDefault="000A4D1E">
      <w:pPr>
        <w:ind w:left="1800"/>
        <w:rPr>
          <w:sz w:val="24"/>
          <w:szCs w:val="24"/>
        </w:rPr>
      </w:pPr>
      <w:r>
        <w:rPr>
          <w:sz w:val="24"/>
          <w:szCs w:val="24"/>
        </w:rPr>
        <w:t>Name:</w:t>
      </w:r>
    </w:p>
    <w:p w14:paraId="4F42D966" w14:textId="77777777" w:rsidR="00C50952" w:rsidRDefault="00C50952">
      <w:pPr>
        <w:spacing w:before="3" w:line="280" w:lineRule="exact"/>
        <w:rPr>
          <w:sz w:val="28"/>
          <w:szCs w:val="28"/>
        </w:rPr>
      </w:pPr>
    </w:p>
    <w:p w14:paraId="529B0D8C" w14:textId="018D1861" w:rsidR="00C50952" w:rsidRDefault="00000000">
      <w:pPr>
        <w:ind w:left="1800"/>
        <w:rPr>
          <w:sz w:val="24"/>
          <w:szCs w:val="24"/>
        </w:rPr>
      </w:pP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te: </w:t>
      </w:r>
    </w:p>
    <w:sectPr w:rsidR="00C50952">
      <w:pgSz w:w="12240" w:h="15840"/>
      <w:pgMar w:top="1840" w:right="0" w:bottom="280" w:left="0" w:header="931" w:footer="65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6B5F4" w14:textId="77777777" w:rsidR="00841994" w:rsidRDefault="00841994">
      <w:r>
        <w:separator/>
      </w:r>
    </w:p>
  </w:endnote>
  <w:endnote w:type="continuationSeparator" w:id="0">
    <w:p w14:paraId="125F5ED7" w14:textId="77777777" w:rsidR="00841994" w:rsidRDefault="008419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3292B" w14:textId="697B75C5" w:rsidR="00C50952" w:rsidRDefault="00C50952">
    <w:pPr>
      <w:spacing w:line="200" w:lineRule="exac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58C32" w14:textId="77777777" w:rsidR="00841994" w:rsidRDefault="00841994">
      <w:r>
        <w:separator/>
      </w:r>
    </w:p>
  </w:footnote>
  <w:footnote w:type="continuationSeparator" w:id="0">
    <w:p w14:paraId="17499BF8" w14:textId="77777777" w:rsidR="00841994" w:rsidRDefault="008419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26276" w14:textId="02D2BBCE" w:rsidR="00C50952" w:rsidRDefault="00C50952">
    <w:pPr>
      <w:spacing w:line="20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41923"/>
    <w:multiLevelType w:val="multilevel"/>
    <w:tmpl w:val="602AB5B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664317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18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0952"/>
    <w:rsid w:val="000A4D1E"/>
    <w:rsid w:val="00127B33"/>
    <w:rsid w:val="00841994"/>
    <w:rsid w:val="00970384"/>
    <w:rsid w:val="00C50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82"/>
    <o:shapelayout v:ext="edit">
      <o:idmap v:ext="edit" data="2"/>
    </o:shapelayout>
  </w:shapeDefaults>
  <w:decimalSymbol w:val="."/>
  <w:listSeparator w:val=","/>
  <w14:docId w14:val="1CA8BACF"/>
  <w15:docId w15:val="{9336C54B-A456-4A04-A08F-E19434352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127B3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27B33"/>
  </w:style>
  <w:style w:type="paragraph" w:styleId="Footer">
    <w:name w:val="footer"/>
    <w:basedOn w:val="Normal"/>
    <w:link w:val="FooterChar"/>
    <w:uiPriority w:val="99"/>
    <w:unhideWhenUsed/>
    <w:rsid w:val="00127B3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7B33"/>
  </w:style>
  <w:style w:type="paragraph" w:styleId="ListParagraph">
    <w:name w:val="List Paragraph"/>
    <w:basedOn w:val="Normal"/>
    <w:uiPriority w:val="34"/>
    <w:qFormat/>
    <w:rsid w:val="00127B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website@roam-electric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kkariuki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572</Words>
  <Characters>3148</Characters>
  <Application>Microsoft Office Word</Application>
  <DocSecurity>0</DocSecurity>
  <Lines>196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Roy Otieno</dc:creator>
  <cp:lastModifiedBy>Roy Otieno</cp:lastModifiedBy>
  <cp:revision>2</cp:revision>
  <dcterms:created xsi:type="dcterms:W3CDTF">2026-02-07T13:17:00Z</dcterms:created>
  <dcterms:modified xsi:type="dcterms:W3CDTF">2026-02-07T13:17:00Z</dcterms:modified>
</cp:coreProperties>
</file>